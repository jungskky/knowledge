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25CF5D1" w14:textId="77777777" w:rsidR="001F3120" w:rsidRDefault="00D06255">
      <w:pPr>
        <w:keepNext/>
        <w:pageBreakBefore/>
        <w:jc w:val="center"/>
        <w:rPr>
          <w:rFonts w:ascii="GungsuhChe" w:eastAsia="GungsuhChe" w:hAnsi="GungsuhChe"/>
          <w:b/>
          <w:bCs/>
          <w:sz w:val="40"/>
          <w:szCs w:val="40"/>
          <w:u w:val="single"/>
          <w:lang w:eastAsia="ko-KR"/>
        </w:rPr>
      </w:pPr>
      <w:r>
        <w:rPr>
          <w:rFonts w:ascii="GungsuhChe" w:eastAsia="GungsuhChe" w:hAnsi="GungsuhChe" w:hint="eastAsia"/>
          <w:b/>
          <w:bCs/>
          <w:sz w:val="40"/>
          <w:szCs w:val="40"/>
          <w:u w:val="single"/>
          <w:lang w:eastAsia="ko-KR"/>
        </w:rPr>
        <w:t>입사 지원서</w:t>
      </w:r>
    </w:p>
    <w:p w14:paraId="634F0A4C" w14:textId="77777777" w:rsidR="00E42708" w:rsidRDefault="00E42708">
      <w:pPr>
        <w:keepNext/>
        <w:ind w:firstLine="2402"/>
        <w:rPr>
          <w:rFonts w:ascii="GungsuhChe" w:eastAsia="GungsuhChe" w:hAnsi="GungsuhChe" w:cs="Batang"/>
          <w:b/>
          <w:noProof/>
          <w:sz w:val="40"/>
          <w:szCs w:val="40"/>
          <w:u w:val="single"/>
          <w:lang w:eastAsia="ko-KR"/>
        </w:rPr>
      </w:pPr>
    </w:p>
    <w:p w14:paraId="6A4AE85D" w14:textId="77777777" w:rsidR="001F3120" w:rsidRDefault="00131358">
      <w:pPr>
        <w:spacing w:line="260" w:lineRule="atLeast"/>
        <w:jc w:val="center"/>
        <w:rPr>
          <w:rFonts w:ascii="Gulim" w:eastAsia="Gulim" w:hAnsi="Gulim" w:cs="Gulim"/>
          <w:sz w:val="18"/>
          <w:szCs w:val="18"/>
        </w:rPr>
      </w:pPr>
      <w:r w:rsidRPr="001C2A01">
        <w:rPr>
          <w:noProof/>
        </w:rPr>
        <w:drawing>
          <wp:inline distT="0" distB="0" distL="0" distR="0" wp14:anchorId="7BF27A09" wp14:editId="57FED204">
            <wp:extent cx="914400" cy="1121410"/>
            <wp:effectExtent l="0" t="0" r="0" b="0"/>
            <wp:docPr id="1" name="shape10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1025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210F" w14:textId="77777777" w:rsidR="00494D84" w:rsidRDefault="00494D84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</w:p>
    <w:p w14:paraId="4A1E1E28" w14:textId="77777777" w:rsidR="001F3120" w:rsidRDefault="001F3120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</w:rPr>
      </w:pPr>
      <w:r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</w:rPr>
        <w:t>Personal Data                                            </w:t>
      </w:r>
    </w:p>
    <w:p w14:paraId="0077B8FB" w14:textId="77777777" w:rsidR="00AE3CEB" w:rsidRDefault="00AE3CEB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4"/>
          <w:lang w:eastAsia="ko-KR"/>
        </w:rPr>
      </w:pPr>
    </w:p>
    <w:p w14:paraId="0C001D80" w14:textId="77777777" w:rsidR="00AE3CEB" w:rsidRPr="00A37537" w:rsidRDefault="00AE3CEB">
      <w:pPr>
        <w:spacing w:line="171" w:lineRule="atLeast"/>
        <w:jc w:val="left"/>
        <w:rPr>
          <w:rFonts w:cs="GungsuhChe"/>
          <w:b/>
          <w:bCs/>
          <w:color w:val="000000"/>
          <w:sz w:val="22"/>
          <w:szCs w:val="22"/>
          <w:lang w:eastAsia="ko-KR"/>
        </w:rPr>
      </w:pPr>
      <w:r w:rsidRPr="00A37537">
        <w:rPr>
          <w:rFonts w:cs="GungsuhChe" w:hint="eastAsia"/>
          <w:b/>
          <w:bCs/>
          <w:color w:val="000000"/>
          <w:sz w:val="22"/>
          <w:szCs w:val="22"/>
          <w:lang w:eastAsia="ko-KR"/>
        </w:rPr>
        <w:t>지원회사</w:t>
      </w:r>
      <w:r w:rsidR="00E60D18">
        <w:rPr>
          <w:rFonts w:cs="GungsuhChe" w:hint="eastAsia"/>
          <w:b/>
          <w:bCs/>
          <w:color w:val="000000"/>
          <w:sz w:val="22"/>
          <w:szCs w:val="22"/>
          <w:lang w:eastAsia="ko-KR"/>
        </w:rPr>
        <w:t xml:space="preserve"> : </w:t>
      </w:r>
      <w:r w:rsidR="00DE506E" w:rsidRPr="00A37537">
        <w:rPr>
          <w:rFonts w:cs="GungsuhChe" w:hint="eastAsia"/>
          <w:b/>
          <w:bCs/>
          <w:color w:val="000000"/>
          <w:sz w:val="22"/>
          <w:szCs w:val="22"/>
          <w:lang w:eastAsia="ko-KR"/>
        </w:rPr>
        <w:t xml:space="preserve"> </w:t>
      </w:r>
      <w:r w:rsidR="007F16D2">
        <w:rPr>
          <w:rFonts w:cs="GungsuhChe"/>
          <w:b/>
          <w:bCs/>
          <w:color w:val="000000"/>
          <w:sz w:val="22"/>
          <w:szCs w:val="22"/>
          <w:lang w:eastAsia="ko-KR"/>
        </w:rPr>
        <w:t>㈜</w:t>
      </w:r>
      <w:r w:rsidR="00523B47">
        <w:rPr>
          <w:rFonts w:cs="GungsuhChe" w:hint="eastAsia"/>
          <w:b/>
          <w:bCs/>
          <w:color w:val="000000"/>
          <w:sz w:val="22"/>
          <w:szCs w:val="22"/>
          <w:lang w:eastAsia="ko-KR"/>
        </w:rPr>
        <w:t>엘</w:t>
      </w:r>
      <w:r w:rsidR="007F16D2">
        <w:rPr>
          <w:rFonts w:cs="GungsuhChe" w:hint="eastAsia"/>
          <w:b/>
          <w:bCs/>
          <w:color w:val="000000"/>
          <w:sz w:val="22"/>
          <w:szCs w:val="22"/>
          <w:lang w:eastAsia="ko-KR"/>
        </w:rPr>
        <w:t>젠</w:t>
      </w:r>
    </w:p>
    <w:p w14:paraId="7B786055" w14:textId="77777777" w:rsidR="00D06255" w:rsidRPr="00A37537" w:rsidRDefault="00AE3CEB">
      <w:pPr>
        <w:spacing w:line="171" w:lineRule="atLeast"/>
        <w:jc w:val="left"/>
        <w:rPr>
          <w:rFonts w:cs="GungsuhChe"/>
          <w:b/>
          <w:bCs/>
          <w:color w:val="000000"/>
          <w:sz w:val="22"/>
          <w:szCs w:val="22"/>
          <w:lang w:eastAsia="ko-KR"/>
        </w:rPr>
      </w:pPr>
      <w:r w:rsidRPr="00A37537">
        <w:rPr>
          <w:rFonts w:cs="GungsuhChe" w:hint="eastAsia"/>
          <w:b/>
          <w:bCs/>
          <w:color w:val="000000"/>
          <w:sz w:val="22"/>
          <w:szCs w:val="22"/>
          <w:lang w:eastAsia="ko-KR"/>
        </w:rPr>
        <w:t xml:space="preserve">지원분야 : </w:t>
      </w:r>
      <w:r w:rsidR="00FE09AF" w:rsidRPr="00A37537">
        <w:rPr>
          <w:rFonts w:cs="GungsuhChe" w:hint="eastAsia"/>
          <w:b/>
          <w:bCs/>
          <w:color w:val="000000"/>
          <w:sz w:val="22"/>
          <w:szCs w:val="22"/>
          <w:lang w:eastAsia="ko-KR"/>
        </w:rPr>
        <w:t xml:space="preserve"> </w:t>
      </w:r>
      <w:r w:rsidR="007F16D2" w:rsidRPr="007F16D2">
        <w:rPr>
          <w:rFonts w:cs="GungsuhChe" w:hint="eastAsia"/>
          <w:b/>
          <w:bCs/>
          <w:color w:val="000000"/>
          <w:sz w:val="22"/>
          <w:szCs w:val="22"/>
          <w:lang w:eastAsia="ko-KR"/>
        </w:rPr>
        <w:t>웹</w:t>
      </w:r>
      <w:r w:rsidR="007F16D2" w:rsidRPr="007F16D2">
        <w:rPr>
          <w:rFonts w:cs="GungsuhChe"/>
          <w:b/>
          <w:bCs/>
          <w:color w:val="000000"/>
          <w:sz w:val="22"/>
          <w:szCs w:val="22"/>
          <w:lang w:eastAsia="ko-KR"/>
        </w:rPr>
        <w:t xml:space="preserve"> 개발 경험자</w:t>
      </w:r>
    </w:p>
    <w:p w14:paraId="5414A85B" w14:textId="77777777" w:rsidR="00AE3CEB" w:rsidRPr="00A37537" w:rsidRDefault="00DE506E">
      <w:pPr>
        <w:spacing w:line="171" w:lineRule="atLeast"/>
        <w:jc w:val="left"/>
        <w:rPr>
          <w:rFonts w:cs="GungsuhChe"/>
          <w:b/>
          <w:bCs/>
          <w:color w:val="000000"/>
          <w:sz w:val="22"/>
          <w:szCs w:val="22"/>
          <w:lang w:eastAsia="ko-KR"/>
        </w:rPr>
      </w:pPr>
      <w:r w:rsidRPr="00A37537">
        <w:rPr>
          <w:rFonts w:cs="GungsuhChe" w:hint="eastAsia"/>
          <w:b/>
          <w:bCs/>
          <w:color w:val="000000"/>
          <w:sz w:val="22"/>
          <w:szCs w:val="22"/>
          <w:lang w:eastAsia="ko-KR"/>
        </w:rPr>
        <w:t xml:space="preserve"> </w:t>
      </w:r>
    </w:p>
    <w:p w14:paraId="378B9CE0" w14:textId="77777777" w:rsidR="001F3120" w:rsidRPr="00A37537" w:rsidRDefault="002A77CC">
      <w:pPr>
        <w:spacing w:line="171" w:lineRule="atLeast"/>
        <w:jc w:val="left"/>
        <w:rPr>
          <w:rFonts w:cs="GungsuhChe"/>
          <w:b/>
          <w:bCs/>
          <w:color w:val="000000"/>
          <w:sz w:val="22"/>
          <w:szCs w:val="22"/>
        </w:rPr>
      </w:pPr>
      <w:r w:rsidRPr="00A37537">
        <w:rPr>
          <w:rFonts w:cs="GungsuhChe" w:hint="eastAsia"/>
          <w:b/>
          <w:bCs/>
          <w:color w:val="000000"/>
          <w:sz w:val="22"/>
          <w:szCs w:val="22"/>
          <w:lang w:eastAsia="ko-KR"/>
        </w:rPr>
        <w:t xml:space="preserve">성 명 :  </w:t>
      </w:r>
      <w:r w:rsidR="007F16D2">
        <w:rPr>
          <w:rFonts w:cs="GungsuhChe" w:hint="eastAsia"/>
          <w:b/>
          <w:bCs/>
          <w:color w:val="000000"/>
          <w:sz w:val="22"/>
          <w:szCs w:val="22"/>
          <w:lang w:eastAsia="ko-KR"/>
        </w:rPr>
        <w:t>정윤식</w:t>
      </w:r>
    </w:p>
    <w:p w14:paraId="020E13D9" w14:textId="77777777" w:rsidR="00D06255" w:rsidRPr="00A37537" w:rsidRDefault="001F3120">
      <w:pPr>
        <w:spacing w:line="167" w:lineRule="atLeast"/>
        <w:rPr>
          <w:rFonts w:cs="GungsuhChe"/>
          <w:b/>
          <w:color w:val="000000"/>
          <w:sz w:val="22"/>
          <w:szCs w:val="22"/>
          <w:lang w:eastAsia="ko-KR"/>
        </w:rPr>
      </w:pPr>
      <w:r w:rsidRPr="00A37537">
        <w:rPr>
          <w:rFonts w:cs="GungsuhChe"/>
          <w:b/>
          <w:color w:val="000000"/>
          <w:sz w:val="22"/>
          <w:szCs w:val="22"/>
          <w:lang w:val="ko-KR"/>
        </w:rPr>
        <w:t>생년월일</w:t>
      </w:r>
      <w:r w:rsidR="00D06255" w:rsidRPr="00A37537">
        <w:rPr>
          <w:rFonts w:cs="GungsuhChe" w:hint="eastAsia"/>
          <w:b/>
          <w:color w:val="000000"/>
          <w:sz w:val="22"/>
          <w:szCs w:val="22"/>
          <w:lang w:val="ko-KR" w:eastAsia="ko-KR"/>
        </w:rPr>
        <w:t xml:space="preserve"> </w:t>
      </w:r>
      <w:r w:rsidRPr="00A37537">
        <w:rPr>
          <w:rFonts w:cs="GungsuhChe"/>
          <w:b/>
          <w:color w:val="000000"/>
          <w:sz w:val="22"/>
          <w:szCs w:val="22"/>
        </w:rPr>
        <w:t xml:space="preserve">: </w:t>
      </w:r>
      <w:r w:rsidR="00D06255" w:rsidRPr="00A37537">
        <w:rPr>
          <w:rFonts w:cs="GungsuhChe" w:hint="eastAsia"/>
          <w:b/>
          <w:color w:val="000000"/>
          <w:sz w:val="22"/>
          <w:szCs w:val="22"/>
          <w:lang w:eastAsia="ko-KR"/>
        </w:rPr>
        <w:t xml:space="preserve"> </w:t>
      </w:r>
      <w:r w:rsidR="007F16D2">
        <w:rPr>
          <w:rFonts w:cs="GungsuhChe" w:hint="eastAsia"/>
          <w:b/>
          <w:color w:val="000000"/>
          <w:sz w:val="22"/>
          <w:szCs w:val="22"/>
          <w:lang w:eastAsia="ko-KR"/>
        </w:rPr>
        <w:t>1974년5월15일</w:t>
      </w:r>
    </w:p>
    <w:p w14:paraId="711C1078" w14:textId="77777777" w:rsidR="001F3120" w:rsidRPr="00A37537" w:rsidRDefault="001F3120">
      <w:pPr>
        <w:spacing w:line="167" w:lineRule="atLeast"/>
        <w:rPr>
          <w:rFonts w:cs="GungsuhChe"/>
          <w:b/>
          <w:color w:val="000000"/>
          <w:sz w:val="22"/>
          <w:szCs w:val="22"/>
        </w:rPr>
      </w:pPr>
      <w:r w:rsidRPr="00A37537">
        <w:rPr>
          <w:rFonts w:cs="GungsuhChe"/>
          <w:b/>
          <w:color w:val="000000"/>
          <w:sz w:val="22"/>
          <w:szCs w:val="22"/>
        </w:rPr>
        <w:t xml:space="preserve"> </w:t>
      </w:r>
    </w:p>
    <w:p w14:paraId="5CB0C4FA" w14:textId="77777777" w:rsidR="001F3120" w:rsidRPr="00A37537" w:rsidRDefault="001F3120">
      <w:pPr>
        <w:spacing w:line="167" w:lineRule="atLeast"/>
        <w:rPr>
          <w:rFonts w:cs="GungsuhChe"/>
          <w:b/>
          <w:color w:val="000000"/>
          <w:sz w:val="22"/>
          <w:szCs w:val="22"/>
          <w:lang w:eastAsia="ko-KR"/>
        </w:rPr>
      </w:pPr>
      <w:r w:rsidRPr="00A37537">
        <w:rPr>
          <w:rFonts w:cs="GungsuhChe"/>
          <w:b/>
          <w:color w:val="000000"/>
          <w:sz w:val="22"/>
          <w:szCs w:val="22"/>
        </w:rPr>
        <w:t>주소</w:t>
      </w:r>
      <w:r w:rsidR="00A37537">
        <w:rPr>
          <w:rFonts w:cs="GungsuhChe" w:hint="eastAsia"/>
          <w:b/>
          <w:color w:val="000000"/>
          <w:sz w:val="22"/>
          <w:szCs w:val="22"/>
          <w:lang w:eastAsia="ko-KR"/>
        </w:rPr>
        <w:t xml:space="preserve"> </w:t>
      </w:r>
      <w:r w:rsidR="00E10277">
        <w:rPr>
          <w:rFonts w:cs="GungsuhChe" w:hint="eastAsia"/>
          <w:b/>
          <w:color w:val="000000"/>
          <w:sz w:val="22"/>
          <w:szCs w:val="22"/>
          <w:lang w:eastAsia="ko-KR"/>
        </w:rPr>
        <w:t xml:space="preserve">  :  </w:t>
      </w:r>
      <w:r w:rsidR="00E42708" w:rsidRPr="00A37537">
        <w:rPr>
          <w:rFonts w:cs="GungsuhChe"/>
          <w:b/>
          <w:color w:val="000000"/>
          <w:sz w:val="22"/>
          <w:szCs w:val="22"/>
        </w:rPr>
        <w:t xml:space="preserve"> </w:t>
      </w:r>
      <w:r w:rsidR="002E0890" w:rsidRPr="00A37537">
        <w:rPr>
          <w:rFonts w:cs="GungsuhChe" w:hint="eastAsia"/>
          <w:b/>
          <w:color w:val="000000"/>
          <w:sz w:val="22"/>
          <w:szCs w:val="22"/>
          <w:lang w:eastAsia="ko-KR"/>
        </w:rPr>
        <w:t xml:space="preserve"> </w:t>
      </w:r>
      <w:r w:rsidR="007F16D2">
        <w:rPr>
          <w:rFonts w:cs="GungsuhChe" w:hint="eastAsia"/>
          <w:b/>
          <w:color w:val="000000"/>
          <w:sz w:val="22"/>
          <w:szCs w:val="22"/>
          <w:lang w:eastAsia="ko-KR"/>
        </w:rPr>
        <w:t>경기도 일산동구 강송로 196, 116동 2002호</w:t>
      </w:r>
    </w:p>
    <w:p w14:paraId="0481A57B" w14:textId="77777777" w:rsidR="007A4851" w:rsidRPr="00A37537" w:rsidRDefault="007A4851">
      <w:pPr>
        <w:spacing w:line="167" w:lineRule="atLeast"/>
        <w:rPr>
          <w:rFonts w:cs="GungsuhChe"/>
          <w:color w:val="000000"/>
          <w:sz w:val="22"/>
          <w:szCs w:val="22"/>
          <w:lang w:eastAsia="ko-KR"/>
        </w:rPr>
      </w:pPr>
      <w:r w:rsidRPr="00A37537">
        <w:rPr>
          <w:rFonts w:cs="GungsuhChe" w:hint="eastAsia"/>
          <w:b/>
          <w:color w:val="000000"/>
          <w:sz w:val="22"/>
          <w:szCs w:val="22"/>
          <w:lang w:eastAsia="ko-KR"/>
        </w:rPr>
        <w:t xml:space="preserve">연락처 : </w:t>
      </w:r>
      <w:r w:rsidR="002E0890" w:rsidRPr="00A37537">
        <w:rPr>
          <w:rFonts w:cs="GungsuhChe" w:hint="eastAsia"/>
          <w:b/>
          <w:color w:val="000000"/>
          <w:sz w:val="22"/>
          <w:szCs w:val="22"/>
          <w:lang w:eastAsia="ko-KR"/>
        </w:rPr>
        <w:t xml:space="preserve"> </w:t>
      </w:r>
      <w:r w:rsidR="00F71CA0">
        <w:rPr>
          <w:rFonts w:cs="GungsuhChe" w:hint="eastAsia"/>
          <w:b/>
          <w:color w:val="000000"/>
          <w:sz w:val="22"/>
          <w:szCs w:val="22"/>
          <w:lang w:eastAsia="ko-KR"/>
        </w:rPr>
        <w:t xml:space="preserve">  010-2571-7066</w:t>
      </w:r>
    </w:p>
    <w:p w14:paraId="7CB6206B" w14:textId="77777777" w:rsidR="00E42708" w:rsidRPr="00A37537" w:rsidRDefault="00E42708">
      <w:pPr>
        <w:rPr>
          <w:b/>
          <w:sz w:val="22"/>
          <w:szCs w:val="22"/>
          <w:lang w:eastAsia="ko-KR"/>
        </w:rPr>
      </w:pPr>
    </w:p>
    <w:p w14:paraId="7206A6AC" w14:textId="77777777" w:rsidR="00563FE4" w:rsidRPr="00A37537" w:rsidRDefault="00563FE4">
      <w:pPr>
        <w:rPr>
          <w:b/>
          <w:sz w:val="22"/>
          <w:szCs w:val="22"/>
          <w:lang w:eastAsia="ko-KR"/>
        </w:rPr>
      </w:pPr>
      <w:r w:rsidRPr="00A37537">
        <w:rPr>
          <w:rFonts w:hint="eastAsia"/>
          <w:b/>
          <w:sz w:val="22"/>
          <w:szCs w:val="22"/>
          <w:lang w:eastAsia="ko-KR"/>
        </w:rPr>
        <w:t>[군 필]</w:t>
      </w:r>
      <w:r w:rsidR="00A37537">
        <w:rPr>
          <w:rFonts w:hint="eastAsia"/>
          <w:b/>
          <w:sz w:val="22"/>
          <w:szCs w:val="22"/>
          <w:lang w:eastAsia="ko-KR"/>
        </w:rPr>
        <w:t xml:space="preserve"> :  </w:t>
      </w:r>
      <w:r w:rsidR="00B84EBE">
        <w:rPr>
          <w:rFonts w:hint="eastAsia"/>
          <w:b/>
          <w:sz w:val="22"/>
          <w:szCs w:val="22"/>
          <w:lang w:eastAsia="ko-KR"/>
        </w:rPr>
        <w:t>육군 (</w:t>
      </w:r>
      <w:r w:rsidR="00D77A40">
        <w:rPr>
          <w:rFonts w:hint="eastAsia"/>
          <w:b/>
          <w:sz w:val="22"/>
          <w:szCs w:val="22"/>
          <w:lang w:eastAsia="ko-KR"/>
        </w:rPr>
        <w:t>1995.11~1997.12</w:t>
      </w:r>
      <w:r w:rsidR="00B84EBE">
        <w:rPr>
          <w:rFonts w:hint="eastAsia"/>
          <w:b/>
          <w:sz w:val="22"/>
          <w:szCs w:val="22"/>
          <w:lang w:eastAsia="ko-KR"/>
        </w:rPr>
        <w:t>)</w:t>
      </w:r>
    </w:p>
    <w:p w14:paraId="043513CB" w14:textId="77777777" w:rsidR="00563FE4" w:rsidRPr="00A37537" w:rsidRDefault="00563FE4">
      <w:pPr>
        <w:rPr>
          <w:b/>
          <w:sz w:val="22"/>
          <w:szCs w:val="22"/>
          <w:lang w:eastAsia="ko-KR"/>
        </w:rPr>
      </w:pPr>
    </w:p>
    <w:p w14:paraId="0344F73D" w14:textId="77777777" w:rsidR="00A37537" w:rsidRPr="00A37537" w:rsidRDefault="00A37537" w:rsidP="00B36A0D">
      <w:pPr>
        <w:spacing w:line="360" w:lineRule="auto"/>
        <w:rPr>
          <w:sz w:val="22"/>
          <w:szCs w:val="22"/>
          <w:lang w:eastAsia="ko-KR"/>
        </w:rPr>
      </w:pPr>
      <w:r w:rsidRPr="00A37537">
        <w:rPr>
          <w:rFonts w:hint="eastAsia"/>
          <w:sz w:val="22"/>
          <w:szCs w:val="22"/>
          <w:lang w:eastAsia="ko-KR"/>
        </w:rPr>
        <w:t xml:space="preserve">총 경력 :  </w:t>
      </w:r>
      <w:r w:rsidR="007F16D2">
        <w:rPr>
          <w:rFonts w:hint="eastAsia"/>
          <w:sz w:val="22"/>
          <w:szCs w:val="22"/>
          <w:lang w:eastAsia="ko-KR"/>
        </w:rPr>
        <w:t>21년</w:t>
      </w:r>
    </w:p>
    <w:p w14:paraId="07CDA43F" w14:textId="77777777" w:rsidR="00A37537" w:rsidRPr="00A37537" w:rsidRDefault="00A37537" w:rsidP="00B36A0D">
      <w:pPr>
        <w:spacing w:line="360" w:lineRule="auto"/>
        <w:rPr>
          <w:sz w:val="22"/>
          <w:szCs w:val="22"/>
          <w:lang w:eastAsia="ko-KR"/>
        </w:rPr>
      </w:pPr>
      <w:r w:rsidRPr="00A37537">
        <w:rPr>
          <w:rFonts w:hint="eastAsia"/>
          <w:sz w:val="22"/>
          <w:szCs w:val="22"/>
          <w:lang w:eastAsia="ko-KR"/>
        </w:rPr>
        <w:t xml:space="preserve"> </w:t>
      </w:r>
    </w:p>
    <w:p w14:paraId="7722CA7F" w14:textId="77777777" w:rsidR="00A37537" w:rsidRPr="00A37537" w:rsidRDefault="00A37537" w:rsidP="00B36A0D">
      <w:pPr>
        <w:spacing w:line="360" w:lineRule="auto"/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최종</w:t>
      </w:r>
      <w:r w:rsidRPr="00A37537">
        <w:rPr>
          <w:rFonts w:hint="eastAsia"/>
          <w:sz w:val="22"/>
          <w:szCs w:val="22"/>
          <w:lang w:eastAsia="ko-KR"/>
        </w:rPr>
        <w:t>직급/연봉</w:t>
      </w:r>
      <w:r w:rsidRPr="00A37537">
        <w:rPr>
          <w:sz w:val="22"/>
          <w:szCs w:val="22"/>
          <w:lang w:eastAsia="ko-KR"/>
        </w:rPr>
        <w:t>:</w:t>
      </w:r>
      <w:r w:rsidRPr="00A37537">
        <w:rPr>
          <w:rFonts w:hint="eastAsia"/>
          <w:sz w:val="22"/>
          <w:szCs w:val="22"/>
          <w:lang w:eastAsia="ko-KR"/>
        </w:rPr>
        <w:t xml:space="preserve"> </w:t>
      </w:r>
      <w:r w:rsidR="007F16D2">
        <w:rPr>
          <w:rFonts w:hint="eastAsia"/>
          <w:sz w:val="22"/>
          <w:szCs w:val="22"/>
          <w:lang w:eastAsia="ko-KR"/>
        </w:rPr>
        <w:t>8000</w:t>
      </w:r>
      <w:r w:rsidRPr="00A37537">
        <w:rPr>
          <w:rFonts w:hint="eastAsia"/>
          <w:sz w:val="22"/>
          <w:szCs w:val="22"/>
          <w:lang w:eastAsia="ko-KR"/>
        </w:rPr>
        <w:t xml:space="preserve">, 퇴직금별도, 작년도 원천징수 영수증 기준 </w:t>
      </w:r>
    </w:p>
    <w:p w14:paraId="0CBF5128" w14:textId="77777777" w:rsidR="00F61A90" w:rsidRPr="00A37537" w:rsidRDefault="00B36A0D" w:rsidP="00B36A0D">
      <w:pPr>
        <w:spacing w:line="360" w:lineRule="auto"/>
        <w:rPr>
          <w:sz w:val="22"/>
          <w:szCs w:val="22"/>
          <w:lang w:eastAsia="ko-KR"/>
        </w:rPr>
      </w:pPr>
      <w:r w:rsidRPr="00A37537">
        <w:rPr>
          <w:rFonts w:hint="eastAsia"/>
          <w:sz w:val="22"/>
          <w:szCs w:val="22"/>
          <w:lang w:eastAsia="ko-KR"/>
        </w:rPr>
        <w:t>희망직급</w:t>
      </w:r>
      <w:r w:rsidR="002A77CC" w:rsidRPr="00A37537">
        <w:rPr>
          <w:rFonts w:hint="eastAsia"/>
          <w:sz w:val="22"/>
          <w:szCs w:val="22"/>
          <w:lang w:eastAsia="ko-KR"/>
        </w:rPr>
        <w:t>/</w:t>
      </w:r>
      <w:r w:rsidRPr="00A37537">
        <w:rPr>
          <w:rFonts w:hint="eastAsia"/>
          <w:sz w:val="22"/>
          <w:szCs w:val="22"/>
          <w:lang w:eastAsia="ko-KR"/>
        </w:rPr>
        <w:t>연봉</w:t>
      </w:r>
      <w:r w:rsidRPr="00A37537">
        <w:rPr>
          <w:sz w:val="22"/>
          <w:szCs w:val="22"/>
          <w:lang w:eastAsia="ko-KR"/>
        </w:rPr>
        <w:t>:</w:t>
      </w:r>
      <w:r w:rsidRPr="00A37537">
        <w:rPr>
          <w:rFonts w:hint="eastAsia"/>
          <w:sz w:val="22"/>
          <w:szCs w:val="22"/>
          <w:lang w:eastAsia="ko-KR"/>
        </w:rPr>
        <w:t xml:space="preserve"> </w:t>
      </w:r>
      <w:r w:rsidR="005E123F">
        <w:rPr>
          <w:rFonts w:hint="eastAsia"/>
          <w:sz w:val="22"/>
          <w:szCs w:val="22"/>
          <w:lang w:eastAsia="ko-KR"/>
        </w:rPr>
        <w:t xml:space="preserve"> 내규에 따름</w:t>
      </w:r>
    </w:p>
    <w:p w14:paraId="22992CCC" w14:textId="77777777" w:rsidR="00B36A0D" w:rsidRPr="00A37537" w:rsidRDefault="00F61A90" w:rsidP="00B36A0D">
      <w:pPr>
        <w:spacing w:line="360" w:lineRule="auto"/>
        <w:rPr>
          <w:sz w:val="22"/>
          <w:szCs w:val="22"/>
          <w:lang w:eastAsia="ko-KR"/>
        </w:rPr>
      </w:pPr>
      <w:r w:rsidRPr="00A37537">
        <w:rPr>
          <w:rFonts w:hint="eastAsia"/>
          <w:sz w:val="22"/>
          <w:szCs w:val="22"/>
          <w:lang w:eastAsia="ko-KR"/>
        </w:rPr>
        <w:t xml:space="preserve">입사 가능일 : </w:t>
      </w:r>
      <w:r w:rsidR="007F16D2">
        <w:rPr>
          <w:rFonts w:hint="eastAsia"/>
          <w:sz w:val="22"/>
          <w:szCs w:val="22"/>
          <w:lang w:eastAsia="ko-KR"/>
        </w:rPr>
        <w:t>즉시</w:t>
      </w:r>
    </w:p>
    <w:p w14:paraId="6958499A" w14:textId="77777777" w:rsidR="00B36A0D" w:rsidRPr="002E0890" w:rsidRDefault="00B36A0D">
      <w:pPr>
        <w:rPr>
          <w:rFonts w:ascii="BatangChe" w:eastAsia="BatangChe" w:hAnsi="BatangChe"/>
          <w:sz w:val="22"/>
          <w:szCs w:val="22"/>
          <w:lang w:eastAsia="ko-KR"/>
        </w:rPr>
      </w:pPr>
    </w:p>
    <w:p w14:paraId="7B0C7B53" w14:textId="77777777" w:rsidR="002E0890" w:rsidRPr="00B36A0D" w:rsidRDefault="002E0890">
      <w:pPr>
        <w:rPr>
          <w:rFonts w:ascii="GungsuhChe" w:eastAsia="GungsuhChe" w:hAnsi="GungsuhChe"/>
          <w:b/>
          <w:sz w:val="24"/>
          <w:lang w:eastAsia="ko-KR"/>
        </w:rPr>
      </w:pPr>
    </w:p>
    <w:p w14:paraId="28E40BF3" w14:textId="77777777" w:rsidR="001F3120" w:rsidRDefault="001F3120">
      <w:pPr>
        <w:spacing w:line="167" w:lineRule="atLeas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</w:rPr>
      </w:pPr>
      <w:r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</w:rPr>
        <w:t>Education Background </w:t>
      </w:r>
      <w:r w:rsidR="002554F0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(최근 순)</w:t>
      </w:r>
      <w:r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</w:rPr>
        <w:t xml:space="preserve">                                    </w:t>
      </w:r>
    </w:p>
    <w:p w14:paraId="4FAB393A" w14:textId="77777777" w:rsidR="001F3120" w:rsidRDefault="001F3120">
      <w:pPr>
        <w:rPr>
          <w:rFonts w:cs="GungsuhChe"/>
          <w:color w:val="000000"/>
          <w:sz w:val="22"/>
          <w:szCs w:val="22"/>
        </w:rPr>
      </w:pPr>
    </w:p>
    <w:p w14:paraId="76BF38A3" w14:textId="77777777" w:rsidR="005515F3" w:rsidRPr="005515F3" w:rsidRDefault="005515F3" w:rsidP="005515F3">
      <w:pPr>
        <w:spacing w:line="171" w:lineRule="atLeast"/>
        <w:jc w:val="left"/>
        <w:rPr>
          <w:b/>
          <w:sz w:val="22"/>
          <w:szCs w:val="22"/>
          <w:lang w:eastAsia="ko-KR"/>
        </w:rPr>
      </w:pPr>
      <w:r w:rsidRPr="005515F3">
        <w:rPr>
          <w:rFonts w:hint="eastAsia"/>
          <w:b/>
          <w:sz w:val="22"/>
          <w:szCs w:val="22"/>
          <w:lang w:eastAsia="ko-KR"/>
        </w:rPr>
        <w:t>기간                            학교명                       전공</w:t>
      </w:r>
    </w:p>
    <w:p w14:paraId="20ECCBDD" w14:textId="77777777" w:rsidR="005515F3" w:rsidRDefault="005B47E2" w:rsidP="005515F3">
      <w:pPr>
        <w:spacing w:line="171" w:lineRule="atLeast"/>
        <w:jc w:val="left"/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1998.03~2002.02</w:t>
      </w:r>
      <w:r w:rsidR="00181615">
        <w:rPr>
          <w:rFonts w:hint="eastAsia"/>
          <w:sz w:val="22"/>
          <w:szCs w:val="22"/>
          <w:lang w:eastAsia="ko-KR"/>
        </w:rPr>
        <w:t xml:space="preserve">            동국대학교                   토목환경공학</w:t>
      </w:r>
    </w:p>
    <w:p w14:paraId="3755A07F" w14:textId="77777777" w:rsidR="00A37537" w:rsidRDefault="005515F3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 w:eastAsia="ko-KR"/>
        </w:rPr>
      </w:pPr>
      <w:r w:rsidRPr="005515F3">
        <w:rPr>
          <w:rFonts w:hint="eastAsia"/>
          <w:sz w:val="22"/>
          <w:szCs w:val="22"/>
          <w:lang w:eastAsia="ko-KR"/>
        </w:rPr>
        <w:tab/>
      </w:r>
      <w:r>
        <w:rPr>
          <w:rFonts w:hint="eastAsia"/>
          <w:sz w:val="22"/>
          <w:szCs w:val="22"/>
          <w:lang w:eastAsia="ko-KR"/>
        </w:rPr>
        <w:t xml:space="preserve">      </w:t>
      </w:r>
      <w:r>
        <w:rPr>
          <w:rFonts w:hint="eastAsia"/>
          <w:sz w:val="22"/>
          <w:szCs w:val="22"/>
          <w:lang w:eastAsia="ko-KR"/>
        </w:rPr>
        <w:br/>
      </w:r>
    </w:p>
    <w:p w14:paraId="6AFAFF5A" w14:textId="77777777" w:rsidR="00A52B76" w:rsidRDefault="00A52B76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 w:eastAsia="ko-KR"/>
        </w:rPr>
      </w:pPr>
    </w:p>
    <w:p w14:paraId="3A230A05" w14:textId="77777777" w:rsidR="00A52B76" w:rsidRDefault="00A52B76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 w:eastAsia="ko-KR"/>
        </w:rPr>
      </w:pPr>
    </w:p>
    <w:p w14:paraId="6D443210" w14:textId="77777777" w:rsidR="00A52B76" w:rsidRDefault="00A52B76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 w:eastAsia="ko-KR"/>
        </w:rPr>
      </w:pPr>
    </w:p>
    <w:p w14:paraId="6C417E41" w14:textId="77777777" w:rsidR="00A52B76" w:rsidRDefault="00A52B76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 w:eastAsia="ko-KR"/>
        </w:rPr>
      </w:pPr>
    </w:p>
    <w:p w14:paraId="279579C7" w14:textId="77777777" w:rsidR="001F3120" w:rsidRDefault="00494D84">
      <w:pPr>
        <w:spacing w:line="171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 w:eastAsia="ko-KR"/>
        </w:rPr>
      </w:pPr>
      <w:r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/>
        </w:rPr>
        <w:t>Work</w:t>
      </w: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 xml:space="preserve"> </w:t>
      </w:r>
      <w:r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/>
        </w:rPr>
        <w:t>Experience</w:t>
      </w:r>
      <w:r w:rsidR="005515F3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 xml:space="preserve"> (</w:t>
      </w:r>
      <w:r w:rsidR="00A52B76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>21</w:t>
      </w:r>
      <w:r w:rsidR="005515F3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>년</w:t>
      </w:r>
      <w:r w:rsidR="00D06120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 xml:space="preserve"> O</w:t>
      </w:r>
      <w:r w:rsidR="005515F3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>개월)</w:t>
      </w:r>
      <w:r w:rsidR="002554F0" w:rsidRPr="002554F0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 xml:space="preserve"> </w:t>
      </w:r>
      <w:r w:rsidR="002554F0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(최근</w:t>
      </w:r>
      <w:r w:rsidR="00A52B76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순</w:t>
      </w:r>
      <w:r w:rsidR="002554F0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)</w:t>
      </w:r>
      <w:r w:rsidR="002554F0"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</w:rPr>
        <w:t>                        </w:t>
      </w:r>
      <w:r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/>
        </w:rPr>
        <w:t> </w:t>
      </w:r>
      <w:r w:rsidR="00D65597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 xml:space="preserve">                                                    </w:t>
      </w:r>
    </w:p>
    <w:p w14:paraId="2C6D8C01" w14:textId="77777777" w:rsidR="005515F3" w:rsidRDefault="005515F3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 w:eastAsia="ko-KR"/>
        </w:rPr>
      </w:pPr>
    </w:p>
    <w:p w14:paraId="01A0CB7F" w14:textId="77777777" w:rsidR="00D06120" w:rsidRPr="00D06120" w:rsidRDefault="00D06120">
      <w:pPr>
        <w:spacing w:line="334" w:lineRule="atLeast"/>
        <w:jc w:val="left"/>
        <w:rPr>
          <w:rFonts w:cs="GungsuhChe"/>
          <w:b/>
          <w:bCs/>
          <w:color w:val="000000"/>
          <w:sz w:val="24"/>
          <w:lang w:val="ko-KR" w:eastAsia="ko-KR"/>
        </w:rPr>
      </w:pPr>
      <w:r w:rsidRPr="00D06120">
        <w:rPr>
          <w:rFonts w:cs="GungsuhChe" w:hint="eastAsia"/>
          <w:b/>
          <w:bCs/>
          <w:color w:val="000000"/>
          <w:sz w:val="24"/>
          <w:lang w:val="ko-KR" w:eastAsia="ko-KR"/>
        </w:rPr>
        <w:t xml:space="preserve">기간             </w:t>
      </w:r>
      <w:r>
        <w:rPr>
          <w:rFonts w:cs="GungsuhChe" w:hint="eastAsia"/>
          <w:b/>
          <w:bCs/>
          <w:color w:val="000000"/>
          <w:sz w:val="24"/>
          <w:lang w:val="ko-KR" w:eastAsia="ko-KR"/>
        </w:rPr>
        <w:t xml:space="preserve">       </w:t>
      </w:r>
      <w:r w:rsidR="00563FE4">
        <w:rPr>
          <w:rFonts w:cs="GungsuhChe" w:hint="eastAsia"/>
          <w:b/>
          <w:bCs/>
          <w:color w:val="000000"/>
          <w:sz w:val="24"/>
          <w:lang w:val="ko-KR" w:eastAsia="ko-KR"/>
        </w:rPr>
        <w:t xml:space="preserve">   </w:t>
      </w:r>
      <w:r w:rsidRPr="00D06120">
        <w:rPr>
          <w:rFonts w:cs="GungsuhChe" w:hint="eastAsia"/>
          <w:b/>
          <w:bCs/>
          <w:color w:val="000000"/>
          <w:sz w:val="24"/>
          <w:lang w:val="ko-KR" w:eastAsia="ko-KR"/>
        </w:rPr>
        <w:t xml:space="preserve">회사명            </w:t>
      </w:r>
      <w:r w:rsidR="00563FE4">
        <w:rPr>
          <w:rFonts w:cs="GungsuhChe" w:hint="eastAsia"/>
          <w:b/>
          <w:bCs/>
          <w:color w:val="000000"/>
          <w:sz w:val="24"/>
          <w:lang w:val="ko-KR" w:eastAsia="ko-KR"/>
        </w:rPr>
        <w:t xml:space="preserve">   </w:t>
      </w:r>
      <w:r w:rsidRPr="00D06120">
        <w:rPr>
          <w:rFonts w:cs="GungsuhChe" w:hint="eastAsia"/>
          <w:b/>
          <w:bCs/>
          <w:color w:val="000000"/>
          <w:sz w:val="24"/>
          <w:lang w:val="ko-KR" w:eastAsia="ko-KR"/>
        </w:rPr>
        <w:t xml:space="preserve">  부서/직급</w:t>
      </w:r>
    </w:p>
    <w:p w14:paraId="10AB8568" w14:textId="77777777" w:rsidR="00A37537" w:rsidRDefault="00671604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2023.10</w:t>
      </w:r>
      <w:r w:rsidR="000139B0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~현재       유아이네트웍스        AI연구소</w:t>
      </w:r>
    </w:p>
    <w:p w14:paraId="1F299816" w14:textId="77777777" w:rsidR="00975A12" w:rsidRDefault="00975A12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2022.03~2023.07    인스웨이브시스템즈    AI연구소</w:t>
      </w:r>
    </w:p>
    <w:p w14:paraId="19BC56E7" w14:textId="77777777" w:rsidR="00975A12" w:rsidRDefault="00975A12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2016.09~2022.02</w:t>
      </w:r>
      <w:r w:rsidR="006E00DC"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 xml:space="preserve">    타이호인스트          연구손</w:t>
      </w:r>
    </w:p>
    <w:p w14:paraId="695EA203" w14:textId="77777777" w:rsidR="006E00DC" w:rsidRDefault="006E00DC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2013.01~2016.04    크루메이트            개발부</w:t>
      </w:r>
    </w:p>
    <w:p w14:paraId="6E7A3739" w14:textId="77777777" w:rsidR="001347EE" w:rsidRDefault="001347EE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  <w:r w:rsidRPr="001347EE"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  <w:t>2005</w:t>
      </w: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.</w:t>
      </w:r>
      <w:r w:rsidRPr="001347EE"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  <w:t>03~2009</w:t>
      </w: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.</w:t>
      </w:r>
      <w:r w:rsidRPr="001347EE"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  <w:t>06</w:t>
      </w: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 xml:space="preserve">    아시아정본시스템즈    개발부</w:t>
      </w:r>
    </w:p>
    <w:p w14:paraId="61A57E0A" w14:textId="77777777" w:rsidR="001347EE" w:rsidRDefault="006B6192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2003.03~2004.11    비네트                개발부</w:t>
      </w:r>
    </w:p>
    <w:p w14:paraId="24E13AE6" w14:textId="77777777" w:rsidR="00A52B76" w:rsidRDefault="00A52B76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eastAsia="ko-KR"/>
        </w:rPr>
      </w:pPr>
    </w:p>
    <w:p w14:paraId="6F9D474B" w14:textId="77777777" w:rsidR="001F3120" w:rsidRDefault="00563FE4">
      <w:pPr>
        <w:spacing w:line="334" w:lineRule="atLeast"/>
        <w:jc w:val="left"/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/>
        </w:rPr>
      </w:pP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eastAsia="ko-KR"/>
        </w:rPr>
        <w:t>Other Information</w:t>
      </w:r>
      <w:r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/>
        </w:rPr>
        <w:t>           </w:t>
      </w:r>
      <w:r>
        <w:rPr>
          <w:rFonts w:ascii="GungsuhChe" w:eastAsia="GungsuhChe" w:hAnsi="GungsuhChe" w:cs="GungsuhChe" w:hint="eastAsia"/>
          <w:b/>
          <w:bCs/>
          <w:color w:val="000000"/>
          <w:sz w:val="28"/>
          <w:szCs w:val="28"/>
          <w:u w:val="single"/>
          <w:lang w:val="ko-KR" w:eastAsia="ko-KR"/>
        </w:rPr>
        <w:t xml:space="preserve">      </w:t>
      </w:r>
      <w:r w:rsidR="001F3120">
        <w:rPr>
          <w:rFonts w:ascii="GungsuhChe" w:eastAsia="GungsuhChe" w:hAnsi="GungsuhChe" w:cs="GungsuhChe"/>
          <w:b/>
          <w:bCs/>
          <w:color w:val="000000"/>
          <w:sz w:val="28"/>
          <w:szCs w:val="28"/>
          <w:u w:val="single"/>
          <w:lang w:val="ko-KR"/>
        </w:rPr>
        <w:t xml:space="preserve">                             </w:t>
      </w:r>
    </w:p>
    <w:p w14:paraId="7FC4FBDB" w14:textId="77777777" w:rsidR="00D06120" w:rsidRPr="005515F3" w:rsidRDefault="00D06120" w:rsidP="00D06120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r w:rsidRPr="005515F3">
        <w:rPr>
          <w:rFonts w:cs="GungsuhChe" w:hint="eastAsia"/>
          <w:b/>
          <w:bCs/>
          <w:color w:val="000000"/>
          <w:szCs w:val="20"/>
          <w:u w:val="single"/>
          <w:lang w:eastAsia="ko-KR"/>
        </w:rPr>
        <w:t>외국어</w:t>
      </w:r>
    </w:p>
    <w:p w14:paraId="42FF0B40" w14:textId="77777777" w:rsidR="00D06120" w:rsidRPr="005515F3" w:rsidRDefault="00652A93" w:rsidP="00D06120">
      <w:pPr>
        <w:spacing w:line="334" w:lineRule="atLeast"/>
        <w:rPr>
          <w:rFonts w:cs="GungsuhChe"/>
          <w:bCs/>
          <w:iCs/>
          <w:color w:val="000000"/>
          <w:szCs w:val="20"/>
          <w:lang w:eastAsia="ko-KR"/>
        </w:rPr>
      </w:pPr>
      <w:r>
        <w:rPr>
          <w:rFonts w:cs="GungsuhChe" w:hint="eastAsia"/>
          <w:bCs/>
          <w:iCs/>
          <w:color w:val="000000"/>
          <w:szCs w:val="20"/>
          <w:lang w:eastAsia="ko-KR"/>
        </w:rPr>
        <w:t>일본어 JLPT 1급</w:t>
      </w:r>
      <w:r w:rsidR="00456B88">
        <w:rPr>
          <w:rFonts w:cs="GungsuhChe" w:hint="eastAsia"/>
          <w:bCs/>
          <w:iCs/>
          <w:color w:val="000000"/>
          <w:szCs w:val="20"/>
          <w:lang w:eastAsia="ko-KR"/>
        </w:rPr>
        <w:t>, 영어 읽기</w:t>
      </w:r>
      <w:r w:rsidR="00A15C81">
        <w:rPr>
          <w:rFonts w:cs="GungsuhChe" w:hint="eastAsia"/>
          <w:bCs/>
          <w:iCs/>
          <w:color w:val="000000"/>
          <w:szCs w:val="20"/>
          <w:lang w:eastAsia="ko-KR"/>
        </w:rPr>
        <w:t>(</w:t>
      </w:r>
      <w:r w:rsidR="00B92988">
        <w:rPr>
          <w:rFonts w:cs="GungsuhChe" w:hint="eastAsia"/>
          <w:bCs/>
          <w:iCs/>
          <w:color w:val="000000"/>
          <w:szCs w:val="20"/>
          <w:lang w:eastAsia="ko-KR"/>
        </w:rPr>
        <w:t>상</w:t>
      </w:r>
      <w:r w:rsidR="00A15C81">
        <w:rPr>
          <w:rFonts w:cs="GungsuhChe" w:hint="eastAsia"/>
          <w:bCs/>
          <w:iCs/>
          <w:color w:val="000000"/>
          <w:szCs w:val="20"/>
          <w:lang w:eastAsia="ko-KR"/>
        </w:rPr>
        <w:t>)</w:t>
      </w:r>
      <w:r w:rsidR="00B92988">
        <w:rPr>
          <w:rFonts w:cs="GungsuhChe" w:hint="eastAsia"/>
          <w:bCs/>
          <w:iCs/>
          <w:color w:val="000000"/>
          <w:szCs w:val="20"/>
          <w:lang w:eastAsia="ko-KR"/>
        </w:rPr>
        <w:t xml:space="preserve"> 말하기(중)</w:t>
      </w:r>
    </w:p>
    <w:p w14:paraId="4D5F787B" w14:textId="77777777" w:rsidR="00D06120" w:rsidRPr="00D06120" w:rsidRDefault="00D06120" w:rsidP="00D06120">
      <w:pPr>
        <w:spacing w:line="334" w:lineRule="atLeast"/>
        <w:rPr>
          <w:rFonts w:cs="GungsuhChe"/>
          <w:b/>
          <w:bCs/>
          <w:color w:val="000000"/>
          <w:szCs w:val="20"/>
          <w:lang w:eastAsia="ko-KR"/>
        </w:rPr>
      </w:pPr>
      <w:r w:rsidRPr="00D06120">
        <w:rPr>
          <w:rFonts w:cs="GungsuhChe" w:hint="eastAsia"/>
          <w:b/>
          <w:bCs/>
          <w:color w:val="000000"/>
          <w:szCs w:val="20"/>
          <w:u w:val="single"/>
          <w:lang w:eastAsia="ko-KR"/>
        </w:rPr>
        <w:t>컴퓨터 활용 능력</w:t>
      </w:r>
      <w:r w:rsidRPr="00D06120">
        <w:rPr>
          <w:rFonts w:cs="GungsuhChe" w:hint="eastAsia"/>
          <w:b/>
          <w:bCs/>
          <w:color w:val="000000"/>
          <w:szCs w:val="20"/>
          <w:lang w:eastAsia="ko-KR"/>
        </w:rPr>
        <w:t xml:space="preserve">                                                           </w:t>
      </w:r>
    </w:p>
    <w:p w14:paraId="629DE58B" w14:textId="77777777" w:rsidR="001F3120" w:rsidRDefault="00871195">
      <w:pPr>
        <w:spacing w:line="334" w:lineRule="atLeast"/>
        <w:jc w:val="left"/>
        <w:rPr>
          <w:rFonts w:cs="GungsuhChe"/>
          <w:bCs/>
          <w:color w:val="000000"/>
          <w:szCs w:val="20"/>
          <w:lang w:eastAsia="ko-KR"/>
        </w:rPr>
      </w:pPr>
      <w:r>
        <w:rPr>
          <w:rFonts w:cs="GungsuhChe" w:hint="eastAsia"/>
          <w:bCs/>
          <w:color w:val="000000"/>
          <w:szCs w:val="20"/>
          <w:lang w:eastAsia="ko-KR"/>
        </w:rPr>
        <w:t xml:space="preserve">Python, </w:t>
      </w:r>
      <w:proofErr w:type="spellStart"/>
      <w:r>
        <w:rPr>
          <w:rFonts w:cs="GungsuhChe" w:hint="eastAsia"/>
          <w:bCs/>
          <w:color w:val="000000"/>
          <w:szCs w:val="20"/>
          <w:lang w:eastAsia="ko-KR"/>
        </w:rPr>
        <w:t>PyTorch</w:t>
      </w:r>
      <w:proofErr w:type="spellEnd"/>
      <w:r>
        <w:rPr>
          <w:rFonts w:cs="GungsuhChe" w:hint="eastAsia"/>
          <w:bCs/>
          <w:color w:val="000000"/>
          <w:szCs w:val="20"/>
          <w:lang w:eastAsia="ko-KR"/>
        </w:rPr>
        <w:t xml:space="preserve">, </w:t>
      </w:r>
      <w:r w:rsidR="008B2B93">
        <w:rPr>
          <w:rFonts w:cs="GungsuhChe" w:hint="eastAsia"/>
          <w:bCs/>
          <w:color w:val="000000"/>
          <w:szCs w:val="20"/>
          <w:lang w:eastAsia="ko-KR"/>
        </w:rPr>
        <w:t xml:space="preserve">MSSQL, MySQL, Oracle, </w:t>
      </w:r>
      <w:proofErr w:type="spellStart"/>
      <w:r w:rsidR="008D31B9">
        <w:rPr>
          <w:rFonts w:cs="GungsuhChe" w:hint="eastAsia"/>
          <w:bCs/>
          <w:color w:val="000000"/>
          <w:szCs w:val="20"/>
          <w:lang w:eastAsia="ko-KR"/>
        </w:rPr>
        <w:t>Pycharm</w:t>
      </w:r>
      <w:proofErr w:type="spellEnd"/>
      <w:r w:rsidR="008D31B9">
        <w:rPr>
          <w:rFonts w:cs="GungsuhChe" w:hint="eastAsia"/>
          <w:bCs/>
          <w:color w:val="000000"/>
          <w:szCs w:val="20"/>
          <w:lang w:eastAsia="ko-KR"/>
        </w:rPr>
        <w:t xml:space="preserve">, </w:t>
      </w:r>
      <w:proofErr w:type="spellStart"/>
      <w:r w:rsidR="008D31B9">
        <w:rPr>
          <w:rFonts w:cs="GungsuhChe" w:hint="eastAsia"/>
          <w:bCs/>
          <w:color w:val="000000"/>
          <w:szCs w:val="20"/>
          <w:lang w:eastAsia="ko-KR"/>
        </w:rPr>
        <w:t>Cursor.ai</w:t>
      </w:r>
      <w:proofErr w:type="spellEnd"/>
      <w:r w:rsidR="008D31B9">
        <w:rPr>
          <w:rFonts w:cs="GungsuhChe" w:hint="eastAsia"/>
          <w:bCs/>
          <w:color w:val="000000"/>
          <w:szCs w:val="20"/>
          <w:lang w:eastAsia="ko-KR"/>
        </w:rPr>
        <w:t>, Java, C, C++</w:t>
      </w:r>
      <w:r w:rsidR="00861E69">
        <w:rPr>
          <w:rFonts w:cs="GungsuhChe" w:hint="eastAsia"/>
          <w:bCs/>
          <w:color w:val="000000"/>
          <w:szCs w:val="20"/>
          <w:lang w:eastAsia="ko-KR"/>
        </w:rPr>
        <w:t>,</w:t>
      </w:r>
    </w:p>
    <w:p w14:paraId="5E7BDDAF" w14:textId="77777777" w:rsidR="00861E69" w:rsidRPr="00D06120" w:rsidRDefault="00861E69">
      <w:pPr>
        <w:spacing w:line="334" w:lineRule="atLeast"/>
        <w:jc w:val="left"/>
        <w:rPr>
          <w:rFonts w:cs="GungsuhChe"/>
          <w:bCs/>
          <w:color w:val="000000"/>
          <w:szCs w:val="20"/>
          <w:lang w:eastAsia="ko-KR"/>
        </w:rPr>
      </w:pPr>
      <w:r>
        <w:rPr>
          <w:rFonts w:cs="GungsuhChe" w:hint="eastAsia"/>
          <w:bCs/>
          <w:color w:val="000000"/>
          <w:szCs w:val="20"/>
          <w:lang w:eastAsia="ko-KR"/>
        </w:rPr>
        <w:t xml:space="preserve">Azure, AWS, AI를 활용한 </w:t>
      </w:r>
      <w:proofErr w:type="spellStart"/>
      <w:r w:rsidR="0050016B">
        <w:rPr>
          <w:rFonts w:cs="GungsuhChe" w:hint="eastAsia"/>
          <w:bCs/>
          <w:color w:val="000000"/>
          <w:szCs w:val="20"/>
          <w:lang w:eastAsia="ko-KR"/>
        </w:rPr>
        <w:t>NoCode</w:t>
      </w:r>
      <w:proofErr w:type="spellEnd"/>
      <w:r w:rsidR="0050016B">
        <w:rPr>
          <w:rFonts w:cs="GungsuhChe" w:hint="eastAsia"/>
          <w:bCs/>
          <w:color w:val="000000"/>
          <w:szCs w:val="20"/>
          <w:lang w:eastAsia="ko-KR"/>
        </w:rPr>
        <w:t xml:space="preserve"> 개발</w:t>
      </w:r>
    </w:p>
    <w:p w14:paraId="50F47AC2" w14:textId="77777777" w:rsidR="005515F3" w:rsidRPr="005515F3" w:rsidRDefault="005515F3" w:rsidP="005515F3">
      <w:pPr>
        <w:spacing w:line="334" w:lineRule="atLeast"/>
        <w:rPr>
          <w:rFonts w:cs="GungsuhChe"/>
          <w:b/>
          <w:bCs/>
          <w:color w:val="000000"/>
          <w:szCs w:val="20"/>
          <w:u w:val="single"/>
          <w:lang w:eastAsia="ko-KR"/>
        </w:rPr>
      </w:pPr>
      <w:r w:rsidRPr="005515F3">
        <w:rPr>
          <w:rFonts w:cs="GungsuhChe" w:hint="eastAsia"/>
          <w:b/>
          <w:bCs/>
          <w:color w:val="000000"/>
          <w:szCs w:val="20"/>
          <w:u w:val="single"/>
          <w:lang w:eastAsia="ko-KR"/>
        </w:rPr>
        <w:t>자격 사항</w:t>
      </w:r>
    </w:p>
    <w:p w14:paraId="4E164BCD" w14:textId="77777777" w:rsidR="005515F3" w:rsidRPr="005515F3" w:rsidRDefault="003C0438" w:rsidP="005515F3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r>
        <w:rPr>
          <w:rFonts w:cs="GungsuhChe" w:hint="eastAsia"/>
          <w:bCs/>
          <w:color w:val="000000"/>
          <w:szCs w:val="20"/>
          <w:lang w:eastAsia="ko-KR"/>
        </w:rPr>
        <w:t>오라클</w:t>
      </w:r>
      <w:r w:rsidR="00E12440">
        <w:rPr>
          <w:rFonts w:cs="GungsuhChe" w:hint="eastAsia"/>
          <w:bCs/>
          <w:color w:val="000000"/>
          <w:szCs w:val="20"/>
          <w:lang w:eastAsia="ko-KR"/>
        </w:rPr>
        <w:t>(2002.03)</w:t>
      </w:r>
      <w:r>
        <w:rPr>
          <w:rFonts w:cs="GungsuhChe" w:hint="eastAsia"/>
          <w:bCs/>
          <w:color w:val="000000"/>
          <w:szCs w:val="20"/>
          <w:lang w:eastAsia="ko-KR"/>
        </w:rPr>
        <w:t>, 정보처리기사</w:t>
      </w:r>
      <w:r w:rsidR="001244BA">
        <w:rPr>
          <w:rFonts w:cs="GungsuhChe" w:hint="eastAsia"/>
          <w:bCs/>
          <w:color w:val="000000"/>
          <w:szCs w:val="20"/>
          <w:lang w:eastAsia="ko-KR"/>
        </w:rPr>
        <w:t>(20</w:t>
      </w:r>
      <w:r w:rsidR="00E34317">
        <w:rPr>
          <w:rFonts w:cs="GungsuhChe" w:hint="eastAsia"/>
          <w:bCs/>
          <w:color w:val="000000"/>
          <w:szCs w:val="20"/>
          <w:lang w:eastAsia="ko-KR"/>
        </w:rPr>
        <w:t>1</w:t>
      </w:r>
      <w:r w:rsidR="00531DB7">
        <w:rPr>
          <w:rFonts w:cs="GungsuhChe" w:hint="eastAsia"/>
          <w:bCs/>
          <w:color w:val="000000"/>
          <w:szCs w:val="20"/>
          <w:lang w:eastAsia="ko-KR"/>
        </w:rPr>
        <w:t>5</w:t>
      </w:r>
      <w:r w:rsidR="00E34317">
        <w:rPr>
          <w:rFonts w:cs="GungsuhChe" w:hint="eastAsia"/>
          <w:bCs/>
          <w:color w:val="000000"/>
          <w:szCs w:val="20"/>
          <w:lang w:eastAsia="ko-KR"/>
        </w:rPr>
        <w:t>.05</w:t>
      </w:r>
      <w:r w:rsidR="001244BA">
        <w:rPr>
          <w:rFonts w:cs="GungsuhChe" w:hint="eastAsia"/>
          <w:bCs/>
          <w:color w:val="000000"/>
          <w:szCs w:val="20"/>
          <w:lang w:eastAsia="ko-KR"/>
        </w:rPr>
        <w:t>)</w:t>
      </w:r>
      <w:r>
        <w:rPr>
          <w:rFonts w:cs="GungsuhChe" w:hint="eastAsia"/>
          <w:bCs/>
          <w:color w:val="000000"/>
          <w:szCs w:val="20"/>
          <w:lang w:eastAsia="ko-KR"/>
        </w:rPr>
        <w:t xml:space="preserve">, </w:t>
      </w:r>
      <w:r w:rsidR="00523A26">
        <w:rPr>
          <w:rFonts w:cs="GungsuhChe" w:hint="eastAsia"/>
          <w:bCs/>
          <w:color w:val="000000"/>
          <w:szCs w:val="20"/>
          <w:lang w:eastAsia="ko-KR"/>
        </w:rPr>
        <w:t>SCJP</w:t>
      </w:r>
      <w:r w:rsidR="00E34317">
        <w:rPr>
          <w:rFonts w:cs="GungsuhChe" w:hint="eastAsia"/>
          <w:bCs/>
          <w:color w:val="000000"/>
          <w:szCs w:val="20"/>
          <w:lang w:eastAsia="ko-KR"/>
        </w:rPr>
        <w:t>(2002.08)</w:t>
      </w:r>
    </w:p>
    <w:p w14:paraId="4866E3D2" w14:textId="77777777" w:rsidR="005515F3" w:rsidRPr="005515F3" w:rsidRDefault="005515F3" w:rsidP="005515F3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r w:rsidRPr="005515F3">
        <w:rPr>
          <w:rFonts w:cs="GungsuhChe" w:hint="eastAsia"/>
          <w:b/>
          <w:bCs/>
          <w:color w:val="000000"/>
          <w:szCs w:val="20"/>
          <w:u w:val="single"/>
          <w:lang w:eastAsia="ko-KR"/>
        </w:rPr>
        <w:t>교육 이수 사항</w:t>
      </w:r>
      <w:r w:rsidRPr="005515F3">
        <w:rPr>
          <w:rFonts w:cs="GungsuhChe" w:hint="eastAsia"/>
          <w:bCs/>
          <w:color w:val="000000"/>
          <w:szCs w:val="20"/>
          <w:lang w:eastAsia="ko-KR"/>
        </w:rPr>
        <w:t xml:space="preserve">                                                               </w:t>
      </w:r>
    </w:p>
    <w:p w14:paraId="2E3EBBCB" w14:textId="77777777" w:rsidR="005515F3" w:rsidRPr="005515F3" w:rsidRDefault="00E84382" w:rsidP="005515F3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r>
        <w:rPr>
          <w:rFonts w:cs="GungsuhChe" w:hint="eastAsia"/>
          <w:bCs/>
          <w:color w:val="000000"/>
          <w:szCs w:val="20"/>
          <w:lang w:eastAsia="ko-KR"/>
        </w:rPr>
        <w:t>산업인력공단 자바전문가과정</w:t>
      </w:r>
      <w:r w:rsidR="00F4416C">
        <w:rPr>
          <w:rFonts w:cs="GungsuhChe" w:hint="eastAsia"/>
          <w:bCs/>
          <w:color w:val="000000"/>
          <w:szCs w:val="20"/>
          <w:lang w:eastAsia="ko-KR"/>
        </w:rPr>
        <w:t>(2002)</w:t>
      </w:r>
    </w:p>
    <w:p w14:paraId="37B71FAE" w14:textId="77777777" w:rsidR="005515F3" w:rsidRPr="005515F3" w:rsidRDefault="005515F3" w:rsidP="005515F3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r w:rsidRPr="005515F3">
        <w:rPr>
          <w:rFonts w:cs="GungsuhChe" w:hint="eastAsia"/>
          <w:b/>
          <w:bCs/>
          <w:color w:val="000000"/>
          <w:szCs w:val="20"/>
          <w:u w:val="single"/>
          <w:lang w:eastAsia="ko-KR"/>
        </w:rPr>
        <w:t>기    타</w:t>
      </w:r>
      <w:r>
        <w:rPr>
          <w:rFonts w:cs="GungsuhChe" w:hint="eastAsia"/>
          <w:b/>
          <w:bCs/>
          <w:color w:val="000000"/>
          <w:szCs w:val="20"/>
          <w:u w:val="single"/>
          <w:lang w:eastAsia="ko-KR"/>
        </w:rPr>
        <w:t xml:space="preserve"> </w:t>
      </w:r>
      <w:r w:rsidRPr="005515F3">
        <w:rPr>
          <w:rFonts w:cs="GungsuhChe" w:hint="eastAsia"/>
          <w:bCs/>
          <w:color w:val="000000"/>
          <w:szCs w:val="20"/>
          <w:lang w:eastAsia="ko-KR"/>
        </w:rPr>
        <w:t xml:space="preserve">                                                                      </w:t>
      </w:r>
    </w:p>
    <w:p w14:paraId="041F404D" w14:textId="6E48444D" w:rsidR="00330B57" w:rsidRDefault="007116CA" w:rsidP="00494D84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r w:rsidRPr="00ED2DB0">
        <w:rPr>
          <w:rFonts w:cs="GungsuhChe" w:hint="eastAsia"/>
          <w:bCs/>
          <w:color w:val="000000"/>
          <w:szCs w:val="20"/>
          <w:lang w:eastAsia="ko-KR"/>
        </w:rPr>
        <w:t>1년6개원 미국 출장 및 체</w:t>
      </w:r>
      <w:r w:rsidR="00B04C94">
        <w:rPr>
          <w:rFonts w:cs="GungsuhChe" w:hint="eastAsia"/>
          <w:bCs/>
          <w:color w:val="000000"/>
          <w:szCs w:val="20"/>
          <w:lang w:eastAsia="ko-KR"/>
        </w:rPr>
        <w:t>체류경험</w:t>
      </w:r>
    </w:p>
    <w:p w14:paraId="1FC3CF04" w14:textId="1D3824AA" w:rsidR="008824ED" w:rsidRDefault="00B04C94" w:rsidP="00494D84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r>
        <w:rPr>
          <w:rFonts w:cs="GungsuhChe" w:hint="eastAsia"/>
          <w:bCs/>
          <w:color w:val="000000"/>
          <w:szCs w:val="20"/>
          <w:lang w:eastAsia="ko-KR"/>
        </w:rPr>
        <w:t xml:space="preserve">출장(현대지동차 알라바마, </w:t>
      </w:r>
      <w:r w:rsidR="008824ED">
        <w:rPr>
          <w:rFonts w:cs="GungsuhChe" w:hint="eastAsia"/>
          <w:bCs/>
          <w:color w:val="000000"/>
          <w:szCs w:val="20"/>
          <w:lang w:eastAsia="ko-KR"/>
        </w:rPr>
        <w:t>2004.01</w:t>
      </w:r>
      <w:r w:rsidR="002D4407">
        <w:rPr>
          <w:rFonts w:cs="GungsuhChe" w:hint="eastAsia"/>
          <w:bCs/>
          <w:color w:val="000000"/>
          <w:szCs w:val="20"/>
          <w:lang w:eastAsia="ko-KR"/>
        </w:rPr>
        <w:t>~</w:t>
      </w:r>
      <w:r w:rsidR="008824ED">
        <w:rPr>
          <w:rFonts w:cs="GungsuhChe" w:hint="eastAsia"/>
          <w:bCs/>
          <w:color w:val="000000"/>
          <w:szCs w:val="20"/>
          <w:lang w:eastAsia="ko-KR"/>
        </w:rPr>
        <w:t>2004</w:t>
      </w:r>
      <w:r w:rsidR="002D4407">
        <w:rPr>
          <w:rFonts w:cs="GungsuhChe" w:hint="eastAsia"/>
          <w:bCs/>
          <w:color w:val="000000"/>
          <w:szCs w:val="20"/>
          <w:lang w:eastAsia="ko-KR"/>
        </w:rPr>
        <w:t>.06)</w:t>
      </w:r>
    </w:p>
    <w:p w14:paraId="1743639D" w14:textId="32EE183E" w:rsidR="008824ED" w:rsidRPr="00ED2DB0" w:rsidRDefault="008824ED" w:rsidP="00494D84">
      <w:pPr>
        <w:spacing w:line="334" w:lineRule="atLeast"/>
        <w:rPr>
          <w:rFonts w:cs="GungsuhChe" w:hint="eastAsia"/>
          <w:bCs/>
          <w:color w:val="000000"/>
          <w:szCs w:val="20"/>
          <w:lang w:eastAsia="ko-KR"/>
        </w:rPr>
      </w:pPr>
      <w:r>
        <w:rPr>
          <w:rFonts w:cs="GungsuhChe" w:hint="eastAsia"/>
          <w:bCs/>
          <w:color w:val="000000"/>
          <w:szCs w:val="20"/>
          <w:lang w:eastAsia="ko-KR"/>
        </w:rPr>
        <w:t>가족연수</w:t>
      </w:r>
      <w:r w:rsidR="0015558C">
        <w:rPr>
          <w:rFonts w:cs="GungsuhChe" w:hint="eastAsia"/>
          <w:bCs/>
          <w:color w:val="000000"/>
          <w:szCs w:val="20"/>
          <w:lang w:eastAsia="ko-KR"/>
        </w:rPr>
        <w:t>(</w:t>
      </w:r>
      <w:r w:rsidR="00D4356F">
        <w:rPr>
          <w:rFonts w:cs="GungsuhChe" w:hint="eastAsia"/>
          <w:bCs/>
          <w:color w:val="000000"/>
          <w:szCs w:val="20"/>
          <w:lang w:eastAsia="ko-KR"/>
        </w:rPr>
        <w:t xml:space="preserve">센디에고, </w:t>
      </w:r>
      <w:r w:rsidR="0015558C">
        <w:rPr>
          <w:rFonts w:cs="GungsuhChe" w:hint="eastAsia"/>
          <w:bCs/>
          <w:color w:val="000000"/>
          <w:szCs w:val="20"/>
          <w:lang w:eastAsia="ko-KR"/>
        </w:rPr>
        <w:t>2019.08~2020.08</w:t>
      </w:r>
      <w:r w:rsidR="00D4356F">
        <w:rPr>
          <w:rFonts w:cs="GungsuhChe" w:hint="eastAsia"/>
          <w:bCs/>
          <w:color w:val="000000"/>
          <w:szCs w:val="20"/>
          <w:lang w:eastAsia="ko-KR"/>
        </w:rPr>
        <w:t>)</w:t>
      </w:r>
    </w:p>
    <w:p w14:paraId="51AC2D27" w14:textId="77777777" w:rsidR="00D672CE" w:rsidRDefault="00D672CE" w:rsidP="00494D84">
      <w:pPr>
        <w:spacing w:line="334" w:lineRule="atLeast"/>
        <w:rPr>
          <w:rFonts w:cs="GungsuhChe"/>
          <w:bCs/>
          <w:color w:val="000000"/>
          <w:szCs w:val="20"/>
          <w:lang w:eastAsia="ko-KR"/>
        </w:rPr>
      </w:pPr>
      <w:proofErr w:type="spellStart"/>
      <w:r w:rsidRPr="00ED2DB0">
        <w:rPr>
          <w:rFonts w:cs="GungsuhChe" w:hint="eastAsia"/>
          <w:bCs/>
          <w:color w:val="000000"/>
          <w:szCs w:val="20"/>
          <w:lang w:eastAsia="ko-KR"/>
        </w:rPr>
        <w:t>5</w:t>
      </w:r>
      <w:proofErr w:type="spellEnd"/>
      <w:r w:rsidRPr="00ED2DB0">
        <w:rPr>
          <w:rFonts w:cs="GungsuhChe" w:hint="eastAsia"/>
          <w:bCs/>
          <w:color w:val="000000"/>
          <w:szCs w:val="20"/>
          <w:lang w:eastAsia="ko-KR"/>
        </w:rPr>
        <w:t>년간 일본에서 개발자 경험</w:t>
      </w:r>
    </w:p>
    <w:p w14:paraId="6612E561" w14:textId="1621BA73" w:rsidR="00D4356F" w:rsidRPr="00ED2DB0" w:rsidRDefault="00D4356F" w:rsidP="00494D84">
      <w:pPr>
        <w:spacing w:line="334" w:lineRule="atLeast"/>
        <w:rPr>
          <w:rFonts w:cs="GungsuhChe" w:hint="eastAsia"/>
          <w:bCs/>
          <w:color w:val="000000"/>
          <w:szCs w:val="20"/>
          <w:lang w:eastAsia="ko-KR"/>
        </w:rPr>
      </w:pPr>
      <w:r>
        <w:rPr>
          <w:rFonts w:cs="GungsuhChe" w:hint="eastAsia"/>
          <w:bCs/>
          <w:color w:val="000000"/>
          <w:szCs w:val="20"/>
          <w:lang w:eastAsia="ko-KR"/>
        </w:rPr>
        <w:t>(</w:t>
      </w:r>
      <w:r w:rsidR="00A8008D">
        <w:rPr>
          <w:rFonts w:cs="GungsuhChe" w:hint="eastAsia"/>
          <w:bCs/>
          <w:color w:val="000000"/>
          <w:szCs w:val="20"/>
          <w:lang w:eastAsia="ko-KR"/>
        </w:rPr>
        <w:t>2004.11~200</w:t>
      </w:r>
      <w:r w:rsidR="00BC1663">
        <w:rPr>
          <w:rFonts w:cs="GungsuhChe" w:hint="eastAsia"/>
          <w:bCs/>
          <w:color w:val="000000"/>
          <w:szCs w:val="20"/>
          <w:lang w:eastAsia="ko-KR"/>
        </w:rPr>
        <w:t>9.06)</w:t>
      </w:r>
    </w:p>
    <w:p w14:paraId="554D09F5" w14:textId="77777777" w:rsidR="00563FE4" w:rsidRPr="005515F3" w:rsidRDefault="00563FE4" w:rsidP="00494D84">
      <w:pPr>
        <w:spacing w:line="334" w:lineRule="atLeast"/>
        <w:rPr>
          <w:rFonts w:ascii="GungsuhChe" w:eastAsia="GungsuhChe" w:hAnsi="GungsuhChe" w:cs="GungsuhChe"/>
          <w:b/>
          <w:bCs/>
          <w:color w:val="000000"/>
          <w:sz w:val="24"/>
          <w:u w:val="single"/>
          <w:lang w:eastAsia="ko-KR"/>
        </w:rPr>
      </w:pPr>
    </w:p>
    <w:p w14:paraId="0783DF36" w14:textId="77777777" w:rsidR="00D65597" w:rsidRDefault="00D65597">
      <w:pPr>
        <w:spacing w:line="334" w:lineRule="atLeast"/>
        <w:jc w:val="center"/>
        <w:rPr>
          <w:rFonts w:ascii="GungsuhChe" w:eastAsia="GungsuhChe" w:hAnsi="GungsuhChe" w:cs="GungsuhChe"/>
          <w:b/>
          <w:color w:val="000000"/>
          <w:sz w:val="28"/>
          <w:szCs w:val="28"/>
          <w:u w:val="single"/>
          <w:lang w:eastAsia="ko-KR"/>
        </w:rPr>
      </w:pPr>
    </w:p>
    <w:p w14:paraId="6916E0F9" w14:textId="77777777" w:rsidR="001F3120" w:rsidRDefault="001F3120">
      <w:pPr>
        <w:spacing w:line="334" w:lineRule="atLeast"/>
        <w:jc w:val="center"/>
        <w:rPr>
          <w:rFonts w:ascii="GungsuhChe" w:eastAsia="GungsuhChe" w:hAnsi="GungsuhChe" w:cs="GungsuhChe"/>
          <w:b/>
          <w:color w:val="000000"/>
          <w:sz w:val="40"/>
          <w:szCs w:val="40"/>
          <w:lang w:eastAsia="ko-KR"/>
        </w:rPr>
      </w:pPr>
      <w:r>
        <w:rPr>
          <w:rFonts w:ascii="GungsuhChe" w:eastAsia="GungsuhChe" w:hAnsi="GungsuhChe" w:cs="GungsuhChe"/>
          <w:b/>
          <w:color w:val="000000"/>
          <w:sz w:val="40"/>
          <w:szCs w:val="40"/>
        </w:rPr>
        <w:t>경 력 기 술 서</w:t>
      </w:r>
    </w:p>
    <w:p w14:paraId="2DC19FCD" w14:textId="77777777" w:rsidR="002E13BD" w:rsidRDefault="002E13BD" w:rsidP="002E13BD">
      <w:pPr>
        <w:spacing w:line="334" w:lineRule="atLeast"/>
        <w:rPr>
          <w:rFonts w:ascii="GungsuhChe" w:eastAsia="GungsuhChe" w:hAnsi="GungsuhChe" w:cs="GungsuhChe"/>
          <w:b/>
          <w:color w:val="000000"/>
          <w:sz w:val="40"/>
          <w:szCs w:val="40"/>
          <w:lang w:eastAsia="ko-KR"/>
        </w:rPr>
      </w:pPr>
    </w:p>
    <w:p w14:paraId="781C5229" w14:textId="77777777" w:rsidR="003477FF" w:rsidRDefault="005515F3" w:rsidP="003477FF">
      <w:pPr>
        <w:rPr>
          <w:rFonts w:ascii="Gulim" w:hAnsi="Gulim"/>
          <w:b/>
          <w:bCs/>
          <w:sz w:val="22"/>
          <w:u w:val="thick"/>
          <w:lang w:eastAsia="ko-KR"/>
        </w:rPr>
      </w:pPr>
      <w:r w:rsidRPr="005515F3">
        <w:rPr>
          <w:rFonts w:ascii="Gulim" w:hAnsi="Gulim" w:hint="eastAsia"/>
          <w:b/>
          <w:bCs/>
          <w:sz w:val="22"/>
          <w:u w:val="thick"/>
          <w:lang w:eastAsia="ko-KR"/>
        </w:rPr>
        <w:t>업무상</w:t>
      </w:r>
      <w:r w:rsidRPr="005515F3">
        <w:rPr>
          <w:rFonts w:ascii="Gulim" w:hAnsi="Gulim" w:hint="eastAsia"/>
          <w:b/>
          <w:bCs/>
          <w:sz w:val="22"/>
          <w:u w:val="thick"/>
          <w:lang w:eastAsia="ko-KR"/>
        </w:rPr>
        <w:t xml:space="preserve"> </w:t>
      </w:r>
      <w:r w:rsidRPr="005515F3">
        <w:rPr>
          <w:rFonts w:ascii="Gulim" w:hAnsi="Gulim" w:hint="eastAsia"/>
          <w:b/>
          <w:bCs/>
          <w:sz w:val="22"/>
          <w:u w:val="thick"/>
          <w:lang w:eastAsia="ko-KR"/>
        </w:rPr>
        <w:t>강점</w:t>
      </w:r>
    </w:p>
    <w:p w14:paraId="7188F52A" w14:textId="77777777" w:rsidR="002E13BD" w:rsidRDefault="002E13BD" w:rsidP="002E13BD">
      <w:pPr>
        <w:rPr>
          <w:rFonts w:ascii="Gulim" w:hAnsi="Gulim"/>
          <w:b/>
          <w:iCs/>
          <w:sz w:val="22"/>
          <w:lang w:eastAsia="ko-KR"/>
        </w:rPr>
      </w:pPr>
    </w:p>
    <w:p w14:paraId="2E323948" w14:textId="77777777" w:rsidR="002554F0" w:rsidRPr="002554F0" w:rsidRDefault="002554F0" w:rsidP="002554F0">
      <w:pPr>
        <w:widowControl/>
        <w:spacing w:before="240"/>
        <w:rPr>
          <w:b/>
          <w:u w:val="single"/>
          <w:lang w:eastAsia="ko-KR"/>
        </w:rPr>
      </w:pPr>
      <w:r w:rsidRPr="002554F0">
        <w:rPr>
          <w:rFonts w:hint="eastAsia"/>
          <w:lang w:eastAsia="ko-KR"/>
        </w:rPr>
        <w:t xml:space="preserve">본인이 채용포지션에 가장 적합하다고 생각하는 </w:t>
      </w:r>
      <w:r w:rsidRPr="002554F0">
        <w:rPr>
          <w:rFonts w:hint="eastAsia"/>
          <w:b/>
          <w:lang w:eastAsia="ko-KR"/>
        </w:rPr>
        <w:t>경험(프로젝트), 강점</w:t>
      </w:r>
      <w:r w:rsidRPr="002554F0">
        <w:rPr>
          <w:rFonts w:hint="eastAsia"/>
          <w:lang w:eastAsia="ko-KR"/>
        </w:rPr>
        <w:t>을 한 줄로 3~5개 정도 기술해주세요.</w:t>
      </w:r>
    </w:p>
    <w:p w14:paraId="57CC3DB8" w14:textId="77777777" w:rsidR="00D06120" w:rsidRDefault="00D06120" w:rsidP="002E13BD">
      <w:pPr>
        <w:rPr>
          <w:rFonts w:ascii="Gulim" w:hAnsi="Gulim"/>
          <w:b/>
          <w:iCs/>
          <w:sz w:val="22"/>
          <w:lang w:eastAsia="ko-KR"/>
        </w:rPr>
      </w:pPr>
    </w:p>
    <w:p w14:paraId="5168AF62" w14:textId="77777777" w:rsidR="002554F0" w:rsidRDefault="002554F0" w:rsidP="002E13BD">
      <w:pPr>
        <w:rPr>
          <w:rFonts w:ascii="Gulim" w:hAnsi="Gulim"/>
          <w:b/>
          <w:iCs/>
          <w:sz w:val="22"/>
          <w:lang w:eastAsia="ko-KR"/>
        </w:rPr>
      </w:pPr>
      <w:r>
        <w:rPr>
          <w:rFonts w:ascii="Gulim" w:hAnsi="Gulim" w:hint="eastAsia"/>
          <w:b/>
          <w:iCs/>
          <w:sz w:val="22"/>
          <w:lang w:eastAsia="ko-KR"/>
        </w:rPr>
        <w:t>1)</w:t>
      </w:r>
      <w:r w:rsidR="003F3E4A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3F3E4A">
        <w:rPr>
          <w:rFonts w:ascii="Gulim" w:hAnsi="Gulim" w:hint="eastAsia"/>
          <w:b/>
          <w:iCs/>
          <w:sz w:val="22"/>
          <w:lang w:eastAsia="ko-KR"/>
        </w:rPr>
        <w:t>다년간</w:t>
      </w:r>
      <w:r w:rsidR="003F3E4A">
        <w:rPr>
          <w:rFonts w:ascii="Gulim" w:hAnsi="Gulim" w:hint="eastAsia"/>
          <w:b/>
          <w:iCs/>
          <w:sz w:val="22"/>
          <w:lang w:eastAsia="ko-KR"/>
        </w:rPr>
        <w:t xml:space="preserve"> SI </w:t>
      </w:r>
      <w:r w:rsidR="003F3E4A">
        <w:rPr>
          <w:rFonts w:ascii="Gulim" w:hAnsi="Gulim" w:hint="eastAsia"/>
          <w:b/>
          <w:iCs/>
          <w:sz w:val="22"/>
          <w:lang w:eastAsia="ko-KR"/>
        </w:rPr>
        <w:t>웹개발</w:t>
      </w:r>
      <w:r w:rsidR="003F3E4A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3F3E4A">
        <w:rPr>
          <w:rFonts w:ascii="Gulim" w:hAnsi="Gulim" w:hint="eastAsia"/>
          <w:b/>
          <w:iCs/>
          <w:sz w:val="22"/>
          <w:lang w:eastAsia="ko-KR"/>
        </w:rPr>
        <w:t>경험과</w:t>
      </w:r>
      <w:r w:rsidR="003F3E4A">
        <w:rPr>
          <w:rFonts w:ascii="Gulim" w:hAnsi="Gulim" w:hint="eastAsia"/>
          <w:b/>
          <w:iCs/>
          <w:sz w:val="22"/>
          <w:lang w:eastAsia="ko-KR"/>
        </w:rPr>
        <w:t xml:space="preserve"> AI </w:t>
      </w:r>
      <w:r w:rsidR="003F3E4A">
        <w:rPr>
          <w:rFonts w:ascii="Gulim" w:hAnsi="Gulim" w:hint="eastAsia"/>
          <w:b/>
          <w:iCs/>
          <w:sz w:val="22"/>
          <w:lang w:eastAsia="ko-KR"/>
        </w:rPr>
        <w:t>및</w:t>
      </w:r>
      <w:r w:rsidR="003F3E4A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3F3E4A">
        <w:rPr>
          <w:rFonts w:ascii="Gulim" w:hAnsi="Gulim" w:hint="eastAsia"/>
          <w:b/>
          <w:iCs/>
          <w:sz w:val="22"/>
          <w:lang w:eastAsia="ko-KR"/>
        </w:rPr>
        <w:t>머신러닝</w:t>
      </w:r>
      <w:r w:rsidR="003F3E4A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3F3E4A">
        <w:rPr>
          <w:rFonts w:ascii="Gulim" w:hAnsi="Gulim" w:hint="eastAsia"/>
          <w:b/>
          <w:iCs/>
          <w:sz w:val="22"/>
          <w:lang w:eastAsia="ko-KR"/>
        </w:rPr>
        <w:t>개발</w:t>
      </w:r>
      <w:r w:rsidR="003F3E4A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3F3E4A">
        <w:rPr>
          <w:rFonts w:ascii="Gulim" w:hAnsi="Gulim" w:hint="eastAsia"/>
          <w:b/>
          <w:iCs/>
          <w:sz w:val="22"/>
          <w:lang w:eastAsia="ko-KR"/>
        </w:rPr>
        <w:t>경험</w:t>
      </w:r>
    </w:p>
    <w:p w14:paraId="381D1FE3" w14:textId="77777777" w:rsidR="002554F0" w:rsidRDefault="002554F0" w:rsidP="002E13BD">
      <w:pPr>
        <w:rPr>
          <w:rFonts w:ascii="Gulim" w:hAnsi="Gulim"/>
          <w:b/>
          <w:iCs/>
          <w:sz w:val="22"/>
          <w:lang w:eastAsia="ko-KR"/>
        </w:rPr>
      </w:pPr>
      <w:r>
        <w:rPr>
          <w:rFonts w:ascii="Gulim" w:hAnsi="Gulim" w:hint="eastAsia"/>
          <w:b/>
          <w:iCs/>
          <w:sz w:val="22"/>
          <w:lang w:eastAsia="ko-KR"/>
        </w:rPr>
        <w:t>2)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>
        <w:rPr>
          <w:rFonts w:ascii="Gulim" w:hAnsi="Gulim" w:hint="eastAsia"/>
          <w:b/>
          <w:iCs/>
          <w:sz w:val="22"/>
          <w:lang w:eastAsia="ko-KR"/>
        </w:rPr>
        <w:t>최근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>
        <w:rPr>
          <w:rFonts w:ascii="Gulim" w:hAnsi="Gulim" w:hint="eastAsia"/>
          <w:b/>
          <w:iCs/>
          <w:sz w:val="22"/>
          <w:lang w:eastAsia="ko-KR"/>
        </w:rPr>
        <w:t>인공지능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>
        <w:rPr>
          <w:rFonts w:ascii="Gulim" w:hAnsi="Gulim" w:hint="eastAsia"/>
          <w:b/>
          <w:iCs/>
          <w:sz w:val="22"/>
          <w:lang w:eastAsia="ko-KR"/>
        </w:rPr>
        <w:t>개발툴을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>
        <w:rPr>
          <w:rFonts w:ascii="Gulim" w:hAnsi="Gulim" w:hint="eastAsia"/>
          <w:b/>
          <w:iCs/>
          <w:sz w:val="22"/>
          <w:lang w:eastAsia="ko-KR"/>
        </w:rPr>
        <w:t>이용한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>
        <w:rPr>
          <w:rFonts w:ascii="Gulim" w:hAnsi="Gulim" w:hint="eastAsia"/>
          <w:b/>
          <w:iCs/>
          <w:sz w:val="22"/>
          <w:lang w:eastAsia="ko-KR"/>
        </w:rPr>
        <w:t>업무효율화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>
        <w:rPr>
          <w:rFonts w:ascii="Gulim" w:hAnsi="Gulim" w:hint="eastAsia"/>
          <w:b/>
          <w:iCs/>
          <w:sz w:val="22"/>
          <w:lang w:eastAsia="ko-KR"/>
        </w:rPr>
        <w:t>경험</w:t>
      </w:r>
    </w:p>
    <w:p w14:paraId="505D26C6" w14:textId="77777777" w:rsidR="002554F0" w:rsidRDefault="002554F0" w:rsidP="002E13BD">
      <w:pPr>
        <w:rPr>
          <w:rFonts w:ascii="Gulim" w:hAnsi="Gulim"/>
          <w:b/>
          <w:iCs/>
          <w:sz w:val="22"/>
          <w:lang w:eastAsia="ko-KR"/>
        </w:rPr>
      </w:pPr>
      <w:r>
        <w:rPr>
          <w:rFonts w:ascii="Gulim" w:hAnsi="Gulim" w:hint="eastAsia"/>
          <w:b/>
          <w:iCs/>
          <w:sz w:val="22"/>
          <w:lang w:eastAsia="ko-KR"/>
        </w:rPr>
        <w:t>3)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다양한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도메인의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프로젝트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경험을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통해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쌓은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폭넓은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기술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스택과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문제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해결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능력</w:t>
      </w:r>
    </w:p>
    <w:p w14:paraId="20A55592" w14:textId="77777777" w:rsidR="00FF1001" w:rsidRPr="00FF1001" w:rsidRDefault="002554F0" w:rsidP="00FF1001">
      <w:pPr>
        <w:rPr>
          <w:rFonts w:ascii="Gulim" w:hAnsi="Gulim"/>
          <w:b/>
          <w:iCs/>
          <w:sz w:val="22"/>
          <w:lang w:eastAsia="ko-KR"/>
        </w:rPr>
      </w:pPr>
      <w:r>
        <w:rPr>
          <w:rFonts w:ascii="Gulim" w:hAnsi="Gulim" w:hint="eastAsia"/>
          <w:b/>
          <w:iCs/>
          <w:sz w:val="22"/>
          <w:lang w:eastAsia="ko-KR"/>
        </w:rPr>
        <w:t>4)</w:t>
      </w:r>
      <w:r w:rsidR="00FF1001">
        <w:rPr>
          <w:rFonts w:ascii="Gulim" w:hAnsi="Gulim" w:hint="eastAsia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최신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기술의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빠른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습득과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이를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활용한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혁신적인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솔루션</w:t>
      </w:r>
      <w:r w:rsidR="00FF1001" w:rsidRPr="00FF1001">
        <w:rPr>
          <w:rFonts w:ascii="Gulim" w:hAnsi="Gulim"/>
          <w:b/>
          <w:iCs/>
          <w:sz w:val="22"/>
          <w:lang w:eastAsia="ko-KR"/>
        </w:rPr>
        <w:t xml:space="preserve"> </w:t>
      </w:r>
      <w:r w:rsidR="00FF1001" w:rsidRPr="00FF1001">
        <w:rPr>
          <w:rFonts w:ascii="Gulim" w:hAnsi="Gulim"/>
          <w:b/>
          <w:iCs/>
          <w:sz w:val="22"/>
          <w:lang w:eastAsia="ko-KR"/>
        </w:rPr>
        <w:t>제공</w:t>
      </w:r>
    </w:p>
    <w:p w14:paraId="01D07B23" w14:textId="77777777" w:rsidR="002554F0" w:rsidRPr="00FF1001" w:rsidRDefault="002554F0" w:rsidP="002E13BD">
      <w:pPr>
        <w:rPr>
          <w:rFonts w:ascii="Gulim" w:hAnsi="Gulim"/>
          <w:b/>
          <w:iCs/>
          <w:sz w:val="22"/>
          <w:lang w:eastAsia="ko-KR"/>
        </w:rPr>
      </w:pPr>
    </w:p>
    <w:p w14:paraId="3610B0ED" w14:textId="77777777" w:rsidR="00D06120" w:rsidRPr="005515F3" w:rsidRDefault="00D06120" w:rsidP="002E13BD">
      <w:pPr>
        <w:rPr>
          <w:rFonts w:ascii="Gulim" w:hAnsi="Gulim"/>
          <w:b/>
          <w:sz w:val="22"/>
          <w:lang w:eastAsia="ko-KR"/>
        </w:rPr>
      </w:pPr>
    </w:p>
    <w:p w14:paraId="39604B51" w14:textId="77777777" w:rsidR="002E13BD" w:rsidRPr="00D06120" w:rsidRDefault="002E13BD" w:rsidP="002E13BD">
      <w:pPr>
        <w:rPr>
          <w:b/>
          <w:sz w:val="24"/>
          <w:u w:val="single"/>
        </w:rPr>
      </w:pPr>
      <w:r w:rsidRPr="00D06120">
        <w:rPr>
          <w:rFonts w:hint="eastAsia"/>
          <w:b/>
          <w:sz w:val="24"/>
          <w:u w:val="single"/>
        </w:rPr>
        <w:t>상세</w:t>
      </w:r>
      <w:r w:rsidR="00D06120" w:rsidRPr="00D06120">
        <w:rPr>
          <w:rFonts w:hint="eastAsia"/>
          <w:b/>
          <w:sz w:val="24"/>
          <w:u w:val="single"/>
          <w:lang w:eastAsia="ko-KR"/>
        </w:rPr>
        <w:t xml:space="preserve"> </w:t>
      </w:r>
      <w:r w:rsidRPr="00D06120">
        <w:rPr>
          <w:rFonts w:hint="eastAsia"/>
          <w:b/>
          <w:sz w:val="24"/>
          <w:u w:val="single"/>
        </w:rPr>
        <w:t>경력</w:t>
      </w:r>
      <w:r w:rsidR="00D06120" w:rsidRPr="00D06120">
        <w:rPr>
          <w:rFonts w:hint="eastAsia"/>
          <w:b/>
          <w:sz w:val="24"/>
          <w:u w:val="single"/>
          <w:lang w:eastAsia="ko-KR"/>
        </w:rPr>
        <w:t xml:space="preserve"> 사항</w:t>
      </w:r>
      <w:r w:rsidRPr="00D06120">
        <w:rPr>
          <w:rFonts w:hint="eastAsia"/>
          <w:b/>
          <w:sz w:val="24"/>
          <w:u w:val="single"/>
        </w:rPr>
        <w:t xml:space="preserve"> </w:t>
      </w:r>
    </w:p>
    <w:p w14:paraId="3E363D64" w14:textId="77777777" w:rsidR="002C5B0F" w:rsidRDefault="002C5B0F" w:rsidP="000E26E0">
      <w:pPr>
        <w:jc w:val="left"/>
        <w:rPr>
          <w:lang w:eastAsia="ko-KR"/>
        </w:rPr>
      </w:pPr>
    </w:p>
    <w:p w14:paraId="41DDEC6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유아이네트웍스</w:t>
      </w:r>
    </w:p>
    <w:p w14:paraId="79C4469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재직기간: 2023-10 ~ 현재</w:t>
      </w:r>
    </w:p>
    <w:p w14:paraId="79D63BF7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소속부서/직급: AI 연구소 / PL</w:t>
      </w:r>
    </w:p>
    <w:p w14:paraId="2AC77CD3" w14:textId="77777777" w:rsidR="009C1BEC" w:rsidRDefault="009C1BEC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 xml:space="preserve">적용기술 </w:t>
      </w:r>
      <w:r w:rsidR="006D4360">
        <w:rPr>
          <w:rFonts w:hint="eastAsia"/>
          <w:lang w:eastAsia="ko-KR"/>
        </w:rPr>
        <w:t xml:space="preserve">: Python, </w:t>
      </w:r>
      <w:proofErr w:type="spellStart"/>
      <w:r w:rsidR="006D4360">
        <w:rPr>
          <w:rFonts w:hint="eastAsia"/>
          <w:lang w:eastAsia="ko-KR"/>
        </w:rPr>
        <w:t>PyTorch</w:t>
      </w:r>
      <w:proofErr w:type="spellEnd"/>
      <w:r w:rsidR="006D4360">
        <w:rPr>
          <w:rFonts w:hint="eastAsia"/>
          <w:lang w:eastAsia="ko-KR"/>
        </w:rPr>
        <w:t xml:space="preserve">, </w:t>
      </w:r>
      <w:r w:rsidR="00A509A8">
        <w:rPr>
          <w:rFonts w:hint="eastAsia"/>
          <w:lang w:eastAsia="ko-KR"/>
        </w:rPr>
        <w:t xml:space="preserve">LLM, </w:t>
      </w:r>
      <w:proofErr w:type="spellStart"/>
      <w:r w:rsidR="00A509A8">
        <w:rPr>
          <w:rFonts w:hint="eastAsia"/>
          <w:lang w:eastAsia="ko-KR"/>
        </w:rPr>
        <w:t>LangChain</w:t>
      </w:r>
      <w:proofErr w:type="spellEnd"/>
      <w:r w:rsidR="00A509A8">
        <w:rPr>
          <w:rFonts w:hint="eastAsia"/>
          <w:lang w:eastAsia="ko-KR"/>
        </w:rPr>
        <w:t xml:space="preserve">, </w:t>
      </w:r>
      <w:proofErr w:type="spellStart"/>
      <w:r w:rsidR="00A509A8">
        <w:rPr>
          <w:rFonts w:hint="eastAsia"/>
          <w:lang w:eastAsia="ko-KR"/>
        </w:rPr>
        <w:t>Node.js</w:t>
      </w:r>
      <w:proofErr w:type="spellEnd"/>
    </w:p>
    <w:p w14:paraId="420C7B8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주요업무내용: </w:t>
      </w:r>
    </w:p>
    <w:p w14:paraId="73EAB6F6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오픈소스 LLM(대규모 언어 모델) 기반 인공지능 챗봇 개발 프로젝트의 전반적인 설계 및 개발 관리</w:t>
      </w:r>
    </w:p>
    <w:p w14:paraId="0E79F6ED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프로젝트 수행기간: 2023-10 ~ 2024-07</w:t>
      </w:r>
    </w:p>
    <w:p w14:paraId="7802A9CD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프로젝트명: 오픈소스 LLM 기반 인공지능 챗봇 개발</w:t>
      </w:r>
    </w:p>
    <w:p w14:paraId="19391729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참여도: 프로젝트 리더</w:t>
      </w:r>
    </w:p>
    <w:p w14:paraId="3E3A32C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성과: </w:t>
      </w:r>
    </w:p>
    <w:p w14:paraId="59BA963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프로젝트의 기획, 설계, 개발, 테스트 전 과정을 주도적으로 이끌며, 효율적인 팀 관리를 통해 예정된 9개월 동안 프로젝트를 성공적으로 완수</w:t>
      </w:r>
    </w:p>
    <w:p w14:paraId="6621B656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업무상강점: </w:t>
      </w:r>
    </w:p>
    <w:p w14:paraId="365CF2D6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최신 AI 기술에 대한 깊은 이해와 이를 활용한 시스템 설계 및 개발 능력</w:t>
      </w:r>
    </w:p>
    <w:p w14:paraId="26DCBD4E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탁월한 협업 및 커뮤니케이션 능력, 문제 해결 능력</w:t>
      </w:r>
    </w:p>
    <w:p w14:paraId="7D5730B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이직사유: </w:t>
      </w:r>
      <w:r w:rsidR="00DE2A96">
        <w:rPr>
          <w:rFonts w:hint="eastAsia"/>
          <w:lang w:eastAsia="ko-KR"/>
        </w:rPr>
        <w:t>회사 경영난</w:t>
      </w:r>
    </w:p>
    <w:p w14:paraId="14F43B4A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78934DE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461FECA9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인스웨이브 시스템즈</w:t>
      </w:r>
    </w:p>
    <w:p w14:paraId="51C6D826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재직기간: 2022-03 ~ 2023-05</w:t>
      </w:r>
    </w:p>
    <w:p w14:paraId="545F11F4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소속부서/직급: 개발팀 / PL</w:t>
      </w:r>
    </w:p>
    <w:p w14:paraId="5E40A9E9" w14:textId="77777777" w:rsidR="00ED2856" w:rsidRDefault="00ED2856" w:rsidP="006150C5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 xml:space="preserve">적용기술 : Python, </w:t>
      </w:r>
      <w:proofErr w:type="spellStart"/>
      <w:r>
        <w:rPr>
          <w:rFonts w:hint="eastAsia"/>
          <w:lang w:eastAsia="ko-KR"/>
        </w:rPr>
        <w:t>PyTorch</w:t>
      </w:r>
      <w:proofErr w:type="spellEnd"/>
      <w:r>
        <w:rPr>
          <w:rFonts w:hint="eastAsia"/>
          <w:lang w:eastAsia="ko-KR"/>
        </w:rPr>
        <w:t xml:space="preserve">, </w:t>
      </w:r>
      <w:r w:rsidR="007B5609">
        <w:rPr>
          <w:rFonts w:hint="eastAsia"/>
          <w:lang w:eastAsia="ko-KR"/>
        </w:rPr>
        <w:t>Azure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LangChain</w:t>
      </w:r>
      <w:proofErr w:type="spellEnd"/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Node.js</w:t>
      </w:r>
      <w:proofErr w:type="spellEnd"/>
    </w:p>
    <w:p w14:paraId="71C33B8A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주요업무내용: </w:t>
      </w:r>
    </w:p>
    <w:p w14:paraId="69D00C8D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웹스퀘어 소스 자동 변환 시스템 및 자동 생성 시스템 개발</w:t>
      </w:r>
    </w:p>
    <w:p w14:paraId="6D7E5AF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프로젝트 수행기간: </w:t>
      </w:r>
    </w:p>
    <w:p w14:paraId="23744BC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- 2023-03 ~ 2023-05</w:t>
      </w:r>
    </w:p>
    <w:p w14:paraId="3F8B3AC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챗GPT기반 소스 자동생성 시스템</w:t>
      </w:r>
    </w:p>
    <w:p w14:paraId="5B59B97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프로젝트 리더</w:t>
      </w:r>
    </w:p>
    <w:p w14:paraId="1C2C91F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단 두 달의 짧은 기간 동안 챗GPT를 기반으로 한 효율적인 소스 자동생성 시스템을 성공적으로 개발</w:t>
      </w:r>
    </w:p>
    <w:p w14:paraId="74E7E5F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업무상강점: 빠른 학습 능력 및 기술 이해, 시간 관리 능력</w:t>
      </w:r>
    </w:p>
    <w:p w14:paraId="7F6D90D6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- 2022-06 ~ 2023-02</w:t>
      </w:r>
    </w:p>
    <w:p w14:paraId="295A61CC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웹스퀘어 절대좌표, 상대좌표 변환 시스템</w:t>
      </w:r>
    </w:p>
    <w:p w14:paraId="0B6692EC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프로젝트 리더</w:t>
      </w:r>
    </w:p>
    <w:p w14:paraId="791F29F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8개월 동안 지속적인 업데이트와 최적화를 통해 웹스퀘어 소스의 효율적인 변환 시스템을 구축</w:t>
      </w:r>
    </w:p>
    <w:p w14:paraId="3B99FED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업무상강점: 지속적인 최적화 능력, 장기 프로젝트 관리 능력</w:t>
      </w:r>
    </w:p>
    <w:p w14:paraId="1DD144C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- 2022-03 ~ 2022-05</w:t>
      </w:r>
    </w:p>
    <w:p w14:paraId="00498B7A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웹스퀘어 이미지 소스 생성 시스템</w:t>
      </w:r>
    </w:p>
    <w:p w14:paraId="2078655E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프로젝트 리더</w:t>
      </w:r>
    </w:p>
    <w:p w14:paraId="45D59AC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이미지 소스 자동 생성 시스템을 성공적으로 개발하여 고객의 운영 효율성 증대</w:t>
      </w:r>
    </w:p>
    <w:p w14:paraId="2E9F54B4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업무상강점: 창의적인 문제 해결 능력, 강한 리더쉽</w:t>
      </w:r>
    </w:p>
    <w:p w14:paraId="31814EC4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48B772B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40B8DB8E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타이호인스트</w:t>
      </w:r>
    </w:p>
    <w:p w14:paraId="0ECBA0D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재직기간: 2016-09 ~ 2021-09</w:t>
      </w:r>
    </w:p>
    <w:p w14:paraId="34E6322C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소속부서/직급: 개발팀 / PL</w:t>
      </w:r>
    </w:p>
    <w:p w14:paraId="7E1F8232" w14:textId="77777777" w:rsidR="00746F65" w:rsidRDefault="00746F65" w:rsidP="006150C5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 xml:space="preserve">적용기술 : Python, </w:t>
      </w:r>
      <w:proofErr w:type="spellStart"/>
      <w:r>
        <w:rPr>
          <w:rFonts w:hint="eastAsia"/>
          <w:lang w:eastAsia="ko-KR"/>
        </w:rPr>
        <w:t>PyTorch</w:t>
      </w:r>
      <w:proofErr w:type="spellEnd"/>
      <w:r>
        <w:rPr>
          <w:rFonts w:hint="eastAsia"/>
          <w:lang w:eastAsia="ko-KR"/>
        </w:rPr>
        <w:t>, Azure,</w:t>
      </w:r>
      <w:r w:rsidR="003A1F6F">
        <w:rPr>
          <w:rFonts w:hint="eastAsia"/>
          <w:lang w:eastAsia="ko-KR"/>
        </w:rPr>
        <w:t xml:space="preserve"> Java, </w:t>
      </w:r>
      <w:proofErr w:type="spellStart"/>
      <w:r w:rsidR="003A1F6F">
        <w:rPr>
          <w:rFonts w:hint="eastAsia"/>
          <w:lang w:eastAsia="ko-KR"/>
        </w:rPr>
        <w:t>Jsp</w:t>
      </w:r>
      <w:proofErr w:type="spellEnd"/>
      <w:r w:rsidR="003A1F6F">
        <w:rPr>
          <w:rFonts w:hint="eastAsia"/>
          <w:lang w:eastAsia="ko-KR"/>
        </w:rPr>
        <w:t>, Oracle, MySQL, MSSQL</w:t>
      </w:r>
    </w:p>
    <w:p w14:paraId="19D2AB8E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주요업무내용: 다양한 고객사 프로젝트의 설계 및 개발 관리</w:t>
      </w:r>
    </w:p>
    <w:p w14:paraId="420C35E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프로젝트 참여:</w:t>
      </w:r>
    </w:p>
    <w:p w14:paraId="697DF95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- 2021-10 ~ 2022-02</w:t>
      </w:r>
    </w:p>
    <w:p w14:paraId="20D4B2C4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LGD STT 개발</w:t>
      </w:r>
    </w:p>
    <w:p w14:paraId="1ADAC95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프로젝트 리더</w:t>
      </w:r>
    </w:p>
    <w:p w14:paraId="566AFB07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언어모델 및 번역모델 개발로 STT(음성인식 변환) 시스템 구축 성공</w:t>
      </w:r>
    </w:p>
    <w:p w14:paraId="612D0F0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- 2020-08 ~ 2021-09</w:t>
      </w:r>
    </w:p>
    <w:p w14:paraId="18A5CD4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스마트제조 R&amp;D</w:t>
      </w:r>
    </w:p>
    <w:p w14:paraId="2BC0881D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프로젝트 리더</w:t>
      </w:r>
    </w:p>
    <w:p w14:paraId="1432954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장비데이터 시계열 분석 모델 개발을 통해 제조업 효율성을 높임</w:t>
      </w:r>
    </w:p>
    <w:p w14:paraId="7395AF57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- 2018-12 ~ 2019-07</w:t>
      </w:r>
    </w:p>
    <w:p w14:paraId="507481A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SBS 시청률 분석</w:t>
      </w:r>
    </w:p>
    <w:p w14:paraId="209FF1C4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프로젝트 리더</w:t>
      </w:r>
    </w:p>
    <w:p w14:paraId="330AA1DA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Azure Power BI 데이터 분석툴 개발을 통해 사용자 친화적인 데이터 시각화 솔루션 제공</w:t>
      </w:r>
    </w:p>
    <w:p w14:paraId="39F00422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- 2017-11 ~ 2018-11</w:t>
      </w:r>
    </w:p>
    <w:p w14:paraId="47DB6152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매장 고객 분석</w:t>
      </w:r>
    </w:p>
    <w:p w14:paraId="46315FE1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프로젝트 리더</w:t>
      </w:r>
    </w:p>
    <w:p w14:paraId="6F38137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Computer vision 기술을 활용한 객체인식 및 객체추적 기능 개발 완료</w:t>
      </w:r>
    </w:p>
    <w:p w14:paraId="554F256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5859C4CA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06DF6F5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크루메이트</w:t>
      </w:r>
    </w:p>
    <w:p w14:paraId="44BE72E2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재직기간: 2013-01 ~ 2016-04</w:t>
      </w:r>
    </w:p>
    <w:p w14:paraId="594A16A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소속부서/직급: 개발팀 / 개발자</w:t>
      </w:r>
    </w:p>
    <w:p w14:paraId="0A52DFC1" w14:textId="77777777" w:rsidR="00724279" w:rsidRDefault="00724279" w:rsidP="006150C5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 xml:space="preserve">적용기술 : Java, </w:t>
      </w:r>
      <w:proofErr w:type="spellStart"/>
      <w:r>
        <w:rPr>
          <w:rFonts w:hint="eastAsia"/>
          <w:lang w:eastAsia="ko-KR"/>
        </w:rPr>
        <w:t>Jsp</w:t>
      </w:r>
      <w:proofErr w:type="spellEnd"/>
      <w:r>
        <w:rPr>
          <w:rFonts w:hint="eastAsia"/>
          <w:lang w:eastAsia="ko-KR"/>
        </w:rPr>
        <w:t>, Oracle, MySQL, MSSQL</w:t>
      </w:r>
    </w:p>
    <w:p w14:paraId="285EAA9C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주요업무내용: 다양한 SI 프로젝트의 설계 및 개발</w:t>
      </w:r>
    </w:p>
    <w:p w14:paraId="52C3DEB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프로젝트 참여:</w:t>
      </w:r>
    </w:p>
    <w:p w14:paraId="3F42F2BC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- 2015-08 ~ 2016-04</w:t>
      </w:r>
    </w:p>
    <w:p w14:paraId="0666E64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티웨이항공 홈페이지 구축</w:t>
      </w:r>
    </w:p>
    <w:p w14:paraId="349BD17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개발자</w:t>
      </w:r>
    </w:p>
    <w:p w14:paraId="58BF55C9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항공권 예약 및 발권 기능을 포함한 홈페이지 개발 완료</w:t>
      </w:r>
    </w:p>
    <w:p w14:paraId="3F4AE98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- 2015-04 ~ 2015-07</w:t>
      </w:r>
    </w:p>
    <w:p w14:paraId="37ED6391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이마트 배송시스템 성능개선</w:t>
      </w:r>
    </w:p>
    <w:p w14:paraId="291179C2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개발자</w:t>
      </w:r>
    </w:p>
    <w:p w14:paraId="1E78D747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기존 시스템의 성능을 크게 향상시켜 고객 만족도 증대</w:t>
      </w:r>
    </w:p>
    <w:p w14:paraId="1CE7836E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- 2014-12 ~ 2015-03</w:t>
      </w:r>
    </w:p>
    <w:p w14:paraId="78A9D51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중소기업유통센터 온라인플랫폼</w:t>
      </w:r>
    </w:p>
    <w:p w14:paraId="2661EF0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개발자</w:t>
      </w:r>
    </w:p>
    <w:p w14:paraId="161B1D62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온라인 쇼핑몰 플랫폼 개발 및 안정성 확보</w:t>
      </w:r>
    </w:p>
    <w:p w14:paraId="2943038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0AEB4476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7EAE245A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아시아정보시스템즈</w:t>
      </w:r>
    </w:p>
    <w:p w14:paraId="79B58774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재직기간: 2005-03 ~ 2009-06</w:t>
      </w:r>
    </w:p>
    <w:p w14:paraId="441A6999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소속부서/직급: 개발팀 / </w:t>
      </w:r>
      <w:r w:rsidR="00E80F33">
        <w:rPr>
          <w:rFonts w:hint="eastAsia"/>
          <w:lang w:eastAsia="ko-KR"/>
        </w:rPr>
        <w:t>개발자</w:t>
      </w:r>
    </w:p>
    <w:p w14:paraId="4451E12F" w14:textId="77777777" w:rsidR="00A470FE" w:rsidRDefault="00A470FE" w:rsidP="006150C5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 xml:space="preserve">적용기술 : Java, </w:t>
      </w:r>
      <w:proofErr w:type="spellStart"/>
      <w:r>
        <w:rPr>
          <w:rFonts w:hint="eastAsia"/>
          <w:lang w:eastAsia="ko-KR"/>
        </w:rPr>
        <w:t>Jsp</w:t>
      </w:r>
      <w:proofErr w:type="spellEnd"/>
      <w:r>
        <w:rPr>
          <w:rFonts w:hint="eastAsia"/>
          <w:lang w:eastAsia="ko-KR"/>
        </w:rPr>
        <w:t>, Oracle, MySQL, MSSQL</w:t>
      </w:r>
    </w:p>
    <w:p w14:paraId="1438904F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주요업무내용: 여러 대형 프로젝트의 설계 및 개발</w:t>
      </w:r>
    </w:p>
    <w:p w14:paraId="5904DE12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프로젝트 참여:</w:t>
      </w:r>
    </w:p>
    <w:p w14:paraId="2AC83B4C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- 2008-04 ~ 2009-06</w:t>
      </w:r>
    </w:p>
    <w:p w14:paraId="5E97958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미즈호은행 고객관리</w:t>
      </w:r>
    </w:p>
    <w:p w14:paraId="784FF105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개발자</w:t>
      </w:r>
    </w:p>
    <w:p w14:paraId="2DDE47A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고객관리 시스템 개발 및 안정성 확보</w:t>
      </w:r>
    </w:p>
    <w:p w14:paraId="436E93E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- 2006-01 ~ 2008-03</w:t>
      </w:r>
    </w:p>
    <w:p w14:paraId="042BCE8C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근태관리시스템</w:t>
      </w:r>
    </w:p>
    <w:p w14:paraId="1F9F7FFE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개발자</w:t>
      </w:r>
    </w:p>
    <w:p w14:paraId="44FDF06A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근태 관리 시스템 개발, 사용자 편의성 증가</w:t>
      </w:r>
    </w:p>
    <w:p w14:paraId="5CFCF4BD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- 2005-07 ~ 2005-12</w:t>
      </w:r>
    </w:p>
    <w:p w14:paraId="6F45D584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KDDI메탈플러스</w:t>
      </w:r>
    </w:p>
    <w:p w14:paraId="651D2781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개발자</w:t>
      </w:r>
    </w:p>
    <w:p w14:paraId="2A81782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통신사 고객관리 시스템 개발, 안정적인 데이터 처리 구현</w:t>
      </w:r>
    </w:p>
    <w:p w14:paraId="43EA2B8E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0995CED1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</w:p>
    <w:p w14:paraId="532BCE7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rFonts w:hint="eastAsia"/>
          <w:lang w:eastAsia="ko-KR"/>
        </w:rPr>
        <w:t>■</w:t>
      </w:r>
      <w:r>
        <w:rPr>
          <w:lang w:eastAsia="ko-KR"/>
        </w:rPr>
        <w:t xml:space="preserve"> 비네트</w:t>
      </w:r>
    </w:p>
    <w:p w14:paraId="529B8676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재직기간: 2003-03 ~ 2004-10</w:t>
      </w:r>
    </w:p>
    <w:p w14:paraId="33824CA9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소속부서/직급: 개발팀 / 개발자</w:t>
      </w:r>
    </w:p>
    <w:p w14:paraId="28C3C989" w14:textId="77777777" w:rsidR="00A470FE" w:rsidRDefault="00A470FE" w:rsidP="006150C5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 xml:space="preserve">적용기술 : Java, </w:t>
      </w:r>
      <w:proofErr w:type="spellStart"/>
      <w:r>
        <w:rPr>
          <w:rFonts w:hint="eastAsia"/>
          <w:lang w:eastAsia="ko-KR"/>
        </w:rPr>
        <w:t>Jsp</w:t>
      </w:r>
      <w:proofErr w:type="spellEnd"/>
      <w:r>
        <w:rPr>
          <w:rFonts w:hint="eastAsia"/>
          <w:lang w:eastAsia="ko-KR"/>
        </w:rPr>
        <w:t>, Oracle, MySQL, MSSQL, C, C++, MFC</w:t>
      </w:r>
    </w:p>
    <w:p w14:paraId="7A1753F3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주요업무내용: 여러 SI 프로젝트의 기본 설계 및 개발</w:t>
      </w:r>
    </w:p>
    <w:p w14:paraId="6BFC808B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>- 프로젝트 참여:</w:t>
      </w:r>
    </w:p>
    <w:p w14:paraId="50DC4AA8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- 2003-07 ~ 2004-02</w:t>
      </w:r>
    </w:p>
    <w:p w14:paraId="2E28FA1B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프로젝트명: E-Kanban 및 MIP</w:t>
      </w:r>
    </w:p>
    <w:p w14:paraId="750FA6F0" w14:textId="77777777" w:rsidR="00456B88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- 참여도: 개발자</w:t>
      </w:r>
    </w:p>
    <w:p w14:paraId="748429D0" w14:textId="77777777" w:rsidR="00456B88" w:rsidRPr="002554F0" w:rsidRDefault="00456B88" w:rsidP="00456B88">
      <w:pPr>
        <w:numPr>
          <w:ilvl w:val="0"/>
          <w:numId w:val="20"/>
        </w:numPr>
        <w:jc w:val="left"/>
        <w:rPr>
          <w:lang w:eastAsia="ko-KR"/>
        </w:rPr>
      </w:pPr>
      <w:r>
        <w:rPr>
          <w:lang w:eastAsia="ko-KR"/>
        </w:rPr>
        <w:t xml:space="preserve">      - 성과: 생산관리 시스템 개발, 효율적인 파일 처리 기능 구현</w:t>
      </w:r>
    </w:p>
    <w:p w14:paraId="0D450EAC" w14:textId="77777777" w:rsidR="002554F0" w:rsidRPr="002554F0" w:rsidRDefault="002554F0" w:rsidP="002554F0">
      <w:pPr>
        <w:suppressAutoHyphens w:val="0"/>
        <w:wordWrap w:val="0"/>
        <w:autoSpaceDE/>
        <w:autoSpaceDN w:val="0"/>
        <w:rPr>
          <w:rFonts w:ascii="Malgun Gothic" w:eastAsia="Malgun Gothic" w:hAnsi="Malgun Gothic" w:cs="Arial"/>
          <w:snapToGrid w:val="0"/>
          <w:kern w:val="0"/>
          <w:szCs w:val="20"/>
          <w:lang w:eastAsia="ko-KR"/>
        </w:rPr>
      </w:pPr>
    </w:p>
    <w:p w14:paraId="2D508493" w14:textId="77777777" w:rsidR="001F3120" w:rsidRDefault="001F3120">
      <w:pPr>
        <w:spacing w:line="334" w:lineRule="atLeast"/>
        <w:jc w:val="center"/>
        <w:rPr>
          <w:rFonts w:ascii="GungsuhChe" w:eastAsia="GungsuhChe" w:hAnsi="GungsuhChe"/>
          <w:b/>
          <w:sz w:val="40"/>
          <w:szCs w:val="40"/>
        </w:rPr>
      </w:pPr>
      <w:r>
        <w:rPr>
          <w:rFonts w:ascii="GungsuhChe" w:eastAsia="GungsuhChe" w:hAnsi="GungsuhChe"/>
          <w:b/>
          <w:sz w:val="40"/>
          <w:szCs w:val="40"/>
        </w:rPr>
        <w:t>자 기 소 개 서</w:t>
      </w:r>
    </w:p>
    <w:p w14:paraId="04FAB5B3" w14:textId="77777777" w:rsidR="001F3120" w:rsidRDefault="001F3120">
      <w:pPr>
        <w:spacing w:line="334" w:lineRule="atLeast"/>
        <w:jc w:val="left"/>
        <w:rPr>
          <w:rFonts w:ascii="GungsuhChe" w:eastAsia="GungsuhChe" w:hAnsi="GungsuhChe"/>
          <w:sz w:val="24"/>
          <w:lang w:eastAsia="ko-KR"/>
        </w:rPr>
      </w:pPr>
    </w:p>
    <w:p w14:paraId="211953A5" w14:textId="77777777" w:rsidR="00E9310E" w:rsidRDefault="00E9310E">
      <w:pPr>
        <w:spacing w:line="334" w:lineRule="atLeast"/>
        <w:jc w:val="left"/>
        <w:rPr>
          <w:rFonts w:ascii="GungsuhChe" w:eastAsia="GungsuhChe" w:hAnsi="GungsuhChe"/>
          <w:sz w:val="24"/>
          <w:lang w:eastAsia="ko-KR"/>
        </w:rPr>
      </w:pPr>
    </w:p>
    <w:p w14:paraId="4D2629F8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2004년에는 현대자동차 공장 생산관리 시스템을 적용하기 위해 미국 앨라배마 공장에 4개월간 출장을 다녀오기도 했습니다.</w:t>
      </w:r>
    </w:p>
    <w:p w14:paraId="4C24DFCB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</w:p>
    <w:p w14:paraId="3DAA3A46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2004년 11월부터 일본에서 Java 개발자로 프로그램 개발 업무를 하다가 결혼을 계기로 2009년 한국으로 돌아왔습니다.</w:t>
      </w:r>
    </w:p>
    <w:p w14:paraId="468A6CDD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</w:p>
    <w:p w14:paraId="477F4788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rFonts w:hint="eastAsia"/>
          <w:szCs w:val="20"/>
          <w:lang w:eastAsia="ko-KR"/>
        </w:rPr>
        <w:t>한국에서는</w:t>
      </w:r>
      <w:r w:rsidRPr="00A55CE3">
        <w:rPr>
          <w:szCs w:val="20"/>
          <w:lang w:eastAsia="ko-KR"/>
        </w:rPr>
        <w:t xml:space="preserve"> 2012년까지 프리랜서로 공공 및 인사시스템 개발을 하다가 2013년부터 크루메이트에 입사하여 쇼핑몰과 항공사 웹 개발 프로젝트를 성공적으로 수행했습니다.</w:t>
      </w:r>
    </w:p>
    <w:p w14:paraId="78E7FFCC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</w:p>
    <w:p w14:paraId="774D3BAD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2016년 8월에 타이호인스트에 입사하여 우리은행 프로젝트를 수행했으며, 주로 클라우드, 인공지능, 머신러닝, 딥러닝 개발 및 교육 업무를 담당했습니다.</w:t>
      </w:r>
    </w:p>
    <w:p w14:paraId="68F764BD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2018년에는 컴퓨터비전을 이용한 고객 요구 분석 프로젝트 PoC를 현대자동차 오토에버와 함께 수행했습니다.</w:t>
      </w:r>
    </w:p>
    <w:p w14:paraId="75E0A177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2019년 5월에는 UI Path RPA와 AI 적용 전략과 활용사례라는 주제로 SK텔레콤에서 강사로 강의하기도 하였습니다.</w:t>
      </w:r>
    </w:p>
    <w:p w14:paraId="459F4745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2021년 3월에는 한국 Microsoft에서 주재하는 화상 토론회에서 AI and Cloud computing on Azure 라는 주제로 강의하기도 했습니다.</w:t>
      </w:r>
    </w:p>
    <w:p w14:paraId="0A7DF145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rFonts w:hint="eastAsia"/>
          <w:szCs w:val="20"/>
          <w:lang w:eastAsia="ko-KR"/>
        </w:rPr>
        <w:t>와이프</w:t>
      </w:r>
      <w:r w:rsidRPr="00A55CE3">
        <w:rPr>
          <w:szCs w:val="20"/>
          <w:lang w:eastAsia="ko-KR"/>
        </w:rPr>
        <w:t xml:space="preserve"> 연수 이유로 2019년 7월부터 2020년 7월까지 휴직하고 1년간 미국 캘리포니아 샌디애고에 가족들과 다녀왔습니다.</w:t>
      </w:r>
    </w:p>
    <w:p w14:paraId="1C9D9752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2021년에는 스마트제조(스마트펙토리) 관련된 장비신호 분석하는 시계열 분석과 결과를 모니터링하는 시스템을 구축하였습니다.</w:t>
      </w:r>
    </w:p>
    <w:p w14:paraId="64C2E18E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</w:p>
    <w:p w14:paraId="2353EA57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>2022년 3월 인스웨이브시스템즈에 입사하여 절대좌표, 상대좌표 웹스퀘어 소스 변환 프로그램 (AR Converter)를 개발하였으며,</w:t>
      </w:r>
    </w:p>
    <w:p w14:paraId="6551D8B4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rFonts w:hint="eastAsia"/>
          <w:szCs w:val="20"/>
          <w:lang w:eastAsia="ko-KR"/>
        </w:rPr>
        <w:t>이미지</w:t>
      </w:r>
      <w:r w:rsidRPr="00A55CE3">
        <w:rPr>
          <w:szCs w:val="20"/>
          <w:lang w:eastAsia="ko-KR"/>
        </w:rPr>
        <w:t xml:space="preserve"> 객체인식 기능을 활용하여 웹스퀘어 컴포넌트를 자동으로 인식하고 OCR 기능을 수행하여 웹스퀘어 소스를 자동으로 생성하는 기능을 수행하는 웹서비스를 개발 하였습니다.</w:t>
      </w:r>
    </w:p>
    <w:p w14:paraId="0FF36E13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  <w:r w:rsidRPr="00A55CE3">
        <w:rPr>
          <w:szCs w:val="20"/>
          <w:lang w:eastAsia="ko-KR"/>
        </w:rPr>
        <w:t xml:space="preserve">2023년 10월 유아이네트웍스에 입사하여 오픈소스 LLM 기반의 챗봇 서비스를 개발하였습니다. </w:t>
      </w:r>
    </w:p>
    <w:p w14:paraId="08D28BF9" w14:textId="77777777" w:rsidR="00A55CE3" w:rsidRPr="00A55CE3" w:rsidRDefault="00A55CE3" w:rsidP="00A55CE3">
      <w:pPr>
        <w:spacing w:line="334" w:lineRule="atLeast"/>
        <w:jc w:val="left"/>
        <w:rPr>
          <w:szCs w:val="20"/>
          <w:lang w:eastAsia="ko-KR"/>
        </w:rPr>
      </w:pPr>
    </w:p>
    <w:p w14:paraId="1050845C" w14:textId="77777777" w:rsidR="002554F0" w:rsidRPr="00D06255" w:rsidRDefault="00A55CE3" w:rsidP="00A55CE3">
      <w:pPr>
        <w:spacing w:line="334" w:lineRule="atLeast"/>
        <w:jc w:val="left"/>
        <w:rPr>
          <w:sz w:val="22"/>
          <w:szCs w:val="22"/>
          <w:lang w:eastAsia="ko-KR"/>
        </w:rPr>
      </w:pPr>
      <w:r w:rsidRPr="00A55CE3">
        <w:rPr>
          <w:rFonts w:hint="eastAsia"/>
          <w:szCs w:val="20"/>
          <w:lang w:eastAsia="ko-KR"/>
        </w:rPr>
        <w:t>앞으로도</w:t>
      </w:r>
      <w:r w:rsidRPr="00A55CE3">
        <w:rPr>
          <w:szCs w:val="20"/>
          <w:lang w:eastAsia="ko-KR"/>
        </w:rPr>
        <w:t xml:space="preserve"> 클라우드, AI, 머신러닝, 딥러닝 연구자로서 신기술을 탐구하고 회사에 기여하는 기술자가 되겠습니다.</w:t>
      </w:r>
    </w:p>
    <w:sectPr w:rsidR="002554F0" w:rsidRPr="00D062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5FDFE" w14:textId="77777777" w:rsidR="002C73EC" w:rsidRDefault="002C73EC">
      <w:r>
        <w:separator/>
      </w:r>
    </w:p>
  </w:endnote>
  <w:endnote w:type="continuationSeparator" w:id="0">
    <w:p w14:paraId="40C72A69" w14:textId="77777777" w:rsidR="002C73EC" w:rsidRDefault="002C7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HY헤드라인M"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ngsuh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G Times">
    <w:altName w:val="Times New Roman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451F6" w14:textId="77777777" w:rsidR="00131358" w:rsidRDefault="0013135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87FDA" w14:textId="77777777" w:rsidR="009271CA" w:rsidRDefault="009271CA">
    <w:pPr>
      <w:pStyle w:val="ae"/>
    </w:pPr>
    <w:r>
      <w:rPr>
        <w:rFonts w:ascii="CG Times" w:hAnsi="CG Times"/>
        <w:color w:val="0000FF"/>
        <w:sz w:val="40"/>
      </w:rPr>
      <w:t xml:space="preserve">                       </w:t>
    </w:r>
    <w:r w:rsidR="00131358">
      <w:rPr>
        <w:rFonts w:ascii="CG Times" w:hAnsi="CG Times"/>
        <w:noProof/>
        <w:color w:val="0000FF"/>
        <w:sz w:val="40"/>
      </w:rPr>
      <w:drawing>
        <wp:inline distT="0" distB="0" distL="0" distR="0" wp14:anchorId="667B09F3" wp14:editId="1939AE49">
          <wp:extent cx="2571115" cy="428625"/>
          <wp:effectExtent l="0" t="0" r="0" b="0"/>
          <wp:docPr id="3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1115" cy="42862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BADBB" w14:textId="77777777" w:rsidR="00131358" w:rsidRDefault="0013135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26E5E" w14:textId="77777777" w:rsidR="002C73EC" w:rsidRDefault="002C73EC">
      <w:r>
        <w:separator/>
      </w:r>
    </w:p>
  </w:footnote>
  <w:footnote w:type="continuationSeparator" w:id="0">
    <w:p w14:paraId="0A428C54" w14:textId="77777777" w:rsidR="002C73EC" w:rsidRDefault="002C7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9C9339" w14:textId="77777777" w:rsidR="00131358" w:rsidRDefault="0013135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1F51F" w14:textId="77777777" w:rsidR="009271CA" w:rsidRDefault="00131358">
    <w:pPr>
      <w:widowControl/>
      <w:autoSpaceDE/>
      <w:jc w:val="left"/>
    </w:pPr>
    <w:r>
      <w:rPr>
        <w:rFonts w:ascii="CG Times" w:hAnsi="CG Times"/>
        <w:noProof/>
        <w:color w:val="0000FF"/>
        <w:sz w:val="40"/>
      </w:rPr>
      <w:drawing>
        <wp:inline distT="0" distB="0" distL="0" distR="0" wp14:anchorId="02DF5BF4" wp14:editId="4DD74F98">
          <wp:extent cx="1260475" cy="565785"/>
          <wp:effectExtent l="0" t="0" r="0" b="0"/>
          <wp:docPr id="2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475" cy="56578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49A85" w14:textId="77777777" w:rsidR="00131358" w:rsidRDefault="0013135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-"/>
      <w:lvlJc w:val="left"/>
      <w:pPr>
        <w:tabs>
          <w:tab w:val="num" w:pos="0"/>
        </w:tabs>
        <w:ind w:left="1120" w:hanging="360"/>
      </w:pPr>
      <w:rPr>
        <w:rFonts w:ascii="Malgun Gothic" w:hAnsi="Malgun Gothic" w:cs="Times New Roman"/>
      </w:rPr>
    </w:lvl>
  </w:abstractNum>
  <w:abstractNum w:abstractNumId="6" w15:restartNumberingAfterBreak="0">
    <w:nsid w:val="07F14D5C"/>
    <w:multiLevelType w:val="hybridMultilevel"/>
    <w:tmpl w:val="4B763AD2"/>
    <w:lvl w:ilvl="0" w:tplc="97B8DFB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514334"/>
    <w:multiLevelType w:val="hybridMultilevel"/>
    <w:tmpl w:val="03400A26"/>
    <w:lvl w:ilvl="0" w:tplc="0409000B">
      <w:start w:val="1"/>
      <w:numFmt w:val="bullet"/>
      <w:lvlText w:val="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D31CBE"/>
    <w:multiLevelType w:val="multilevel"/>
    <w:tmpl w:val="13F29FE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ascii="Malgun Gothic" w:eastAsia="Malgun Gothic" w:hAnsi="Malgun Gothic" w:cs="Gulim" w:hint="default"/>
        <w:b w:val="0"/>
        <w:color w:val="auto"/>
        <w:sz w:val="20"/>
      </w:rPr>
    </w:lvl>
    <w:lvl w:ilvl="1">
      <w:start w:val="1"/>
      <w:numFmt w:val="decimal"/>
      <w:lvlText w:val="%1."/>
      <w:lvlJc w:val="left"/>
      <w:pPr>
        <w:tabs>
          <w:tab w:val="num" w:pos="900"/>
        </w:tabs>
        <w:ind w:left="9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2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 w:tentative="1">
      <w:start w:val="1"/>
      <w:numFmt w:val="decimal"/>
      <w:lvlText w:val="%1)"/>
      <w:lvlJc w:val="left"/>
      <w:pPr>
        <w:tabs>
          <w:tab w:val="num" w:pos="1960"/>
        </w:tabs>
        <w:ind w:left="1960" w:hanging="360"/>
      </w:pPr>
      <w:rPr>
        <w:rFonts w:ascii="Malgun Gothic" w:eastAsia="Malgun Gothic" w:hAnsi="Malgun Gothic" w:hint="default"/>
        <w:b w:val="0"/>
        <w:color w:val="548DD4"/>
        <w:sz w:val="20"/>
      </w:rPr>
    </w:lvl>
    <w:lvl w:ilvl="4" w:tentative="1">
      <w:start w:val="1"/>
      <w:numFmt w:val="ganada"/>
      <w:lvlText w:val="%1)"/>
      <w:lvlJc w:val="left"/>
      <w:pPr>
        <w:tabs>
          <w:tab w:val="num" w:pos="2450"/>
        </w:tabs>
        <w:ind w:left="2450" w:hanging="450"/>
      </w:pPr>
      <w:rPr>
        <w:rFonts w:ascii="Malgun Gothic" w:eastAsia="Malgun Gothic" w:hAnsi="Malgun Gothic" w:hint="default"/>
        <w:b w:val="0"/>
        <w:color w:val="548DD4"/>
        <w:sz w:val="20"/>
      </w:rPr>
    </w:lvl>
    <w:lvl w:ilvl="5" w:tentative="1">
      <w:start w:val="1"/>
      <w:numFmt w:val="decimalEnclosedCircle"/>
      <w:lvlText w:val="%1"/>
      <w:lvlJc w:val="left"/>
      <w:pPr>
        <w:tabs>
          <w:tab w:val="num" w:pos="2800"/>
        </w:tabs>
        <w:ind w:left="28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6" w:tentative="1">
      <w:start w:val="1"/>
      <w:numFmt w:val="decimal"/>
      <w:lvlText w:val="%1."/>
      <w:lvlJc w:val="left"/>
      <w:pPr>
        <w:tabs>
          <w:tab w:val="num" w:pos="3200"/>
        </w:tabs>
        <w:ind w:left="32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7" w:tentative="1">
      <w:start w:val="1"/>
      <w:numFmt w:val="upperLetter"/>
      <w:lvlText w:val="%1."/>
      <w:lvlJc w:val="left"/>
      <w:pPr>
        <w:tabs>
          <w:tab w:val="num" w:pos="3600"/>
        </w:tabs>
        <w:ind w:left="36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8" w:tentative="1">
      <w:start w:val="1"/>
      <w:numFmt w:val="lowerRoman"/>
      <w:lvlText w:val="%1."/>
      <w:lvlJc w:val="left"/>
      <w:pPr>
        <w:tabs>
          <w:tab w:val="num" w:pos="4000"/>
        </w:tabs>
        <w:ind w:left="4000" w:hanging="400"/>
      </w:pPr>
      <w:rPr>
        <w:rFonts w:ascii="Malgun Gothic" w:eastAsia="Malgun Gothic" w:hAnsi="Malgun Gothic" w:hint="default"/>
        <w:b w:val="0"/>
        <w:color w:val="548DD4"/>
        <w:sz w:val="20"/>
      </w:rPr>
    </w:lvl>
  </w:abstractNum>
  <w:abstractNum w:abstractNumId="9" w15:restartNumberingAfterBreak="0">
    <w:nsid w:val="191E43DA"/>
    <w:multiLevelType w:val="hybridMultilevel"/>
    <w:tmpl w:val="6AA47068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9FA4665"/>
    <w:multiLevelType w:val="hybridMultilevel"/>
    <w:tmpl w:val="CDFA88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A1552F1"/>
    <w:multiLevelType w:val="hybridMultilevel"/>
    <w:tmpl w:val="5A8C3602"/>
    <w:lvl w:ilvl="0" w:tplc="97B8DFB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F942F3"/>
    <w:multiLevelType w:val="multilevel"/>
    <w:tmpl w:val="DDC45B6E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ascii="Malgun Gothic" w:eastAsia="Malgun Gothic" w:hAnsi="Malgun Gothic" w:cs="Gulim" w:hint="default"/>
        <w:b w:val="0"/>
        <w:color w:val="auto"/>
        <w:sz w:val="20"/>
      </w:rPr>
    </w:lvl>
    <w:lvl w:ilvl="1">
      <w:start w:val="1"/>
      <w:numFmt w:val="decimal"/>
      <w:lvlText w:val="%1."/>
      <w:lvlJc w:val="left"/>
      <w:pPr>
        <w:tabs>
          <w:tab w:val="num" w:pos="900"/>
        </w:tabs>
        <w:ind w:left="9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2">
      <w:start w:val="3"/>
      <w:numFmt w:val="bullet"/>
      <w:lvlText w:val="•"/>
      <w:lvlJc w:val="left"/>
      <w:pPr>
        <w:ind w:left="1560" w:hanging="360"/>
      </w:pPr>
      <w:rPr>
        <w:rFonts w:ascii="Malgun Gothic" w:eastAsia="Malgun Gothic" w:hAnsi="Malgun Gothic" w:cs="Gulim" w:hint="eastAsia"/>
      </w:rPr>
    </w:lvl>
    <w:lvl w:ilvl="3" w:tentative="1">
      <w:start w:val="1"/>
      <w:numFmt w:val="decimal"/>
      <w:lvlText w:val="%1)"/>
      <w:lvlJc w:val="left"/>
      <w:pPr>
        <w:tabs>
          <w:tab w:val="num" w:pos="1960"/>
        </w:tabs>
        <w:ind w:left="1960" w:hanging="360"/>
      </w:pPr>
      <w:rPr>
        <w:rFonts w:ascii="Malgun Gothic" w:eastAsia="Malgun Gothic" w:hAnsi="Malgun Gothic" w:hint="default"/>
        <w:b w:val="0"/>
        <w:color w:val="548DD4"/>
        <w:sz w:val="20"/>
      </w:rPr>
    </w:lvl>
    <w:lvl w:ilvl="4" w:tentative="1">
      <w:start w:val="1"/>
      <w:numFmt w:val="ganada"/>
      <w:lvlText w:val="%1)"/>
      <w:lvlJc w:val="left"/>
      <w:pPr>
        <w:tabs>
          <w:tab w:val="num" w:pos="2450"/>
        </w:tabs>
        <w:ind w:left="2450" w:hanging="450"/>
      </w:pPr>
      <w:rPr>
        <w:rFonts w:ascii="Malgun Gothic" w:eastAsia="Malgun Gothic" w:hAnsi="Malgun Gothic" w:hint="default"/>
        <w:b w:val="0"/>
        <w:color w:val="548DD4"/>
        <w:sz w:val="20"/>
      </w:rPr>
    </w:lvl>
    <w:lvl w:ilvl="5" w:tentative="1">
      <w:start w:val="1"/>
      <w:numFmt w:val="decimalEnclosedCircle"/>
      <w:lvlText w:val="%1"/>
      <w:lvlJc w:val="left"/>
      <w:pPr>
        <w:tabs>
          <w:tab w:val="num" w:pos="2800"/>
        </w:tabs>
        <w:ind w:left="28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6" w:tentative="1">
      <w:start w:val="1"/>
      <w:numFmt w:val="decimal"/>
      <w:lvlText w:val="%1."/>
      <w:lvlJc w:val="left"/>
      <w:pPr>
        <w:tabs>
          <w:tab w:val="num" w:pos="3200"/>
        </w:tabs>
        <w:ind w:left="32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7" w:tentative="1">
      <w:start w:val="1"/>
      <w:numFmt w:val="upperLetter"/>
      <w:lvlText w:val="%1."/>
      <w:lvlJc w:val="left"/>
      <w:pPr>
        <w:tabs>
          <w:tab w:val="num" w:pos="3600"/>
        </w:tabs>
        <w:ind w:left="36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8" w:tentative="1">
      <w:start w:val="1"/>
      <w:numFmt w:val="lowerRoman"/>
      <w:lvlText w:val="%1."/>
      <w:lvlJc w:val="left"/>
      <w:pPr>
        <w:tabs>
          <w:tab w:val="num" w:pos="4000"/>
        </w:tabs>
        <w:ind w:left="4000" w:hanging="400"/>
      </w:pPr>
      <w:rPr>
        <w:rFonts w:ascii="Malgun Gothic" w:eastAsia="Malgun Gothic" w:hAnsi="Malgun Gothic" w:hint="default"/>
        <w:b w:val="0"/>
        <w:color w:val="548DD4"/>
        <w:sz w:val="20"/>
      </w:rPr>
    </w:lvl>
  </w:abstractNum>
  <w:abstractNum w:abstractNumId="13" w15:restartNumberingAfterBreak="0">
    <w:nsid w:val="3009796B"/>
    <w:multiLevelType w:val="hybridMultilevel"/>
    <w:tmpl w:val="30DCD512"/>
    <w:lvl w:ilvl="0" w:tplc="04090001">
      <w:start w:val="1"/>
      <w:numFmt w:val="bullet"/>
      <w:lvlText w:val=""/>
      <w:lvlJc w:val="left"/>
      <w:pPr>
        <w:ind w:left="31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5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9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7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40" w:hanging="400"/>
      </w:pPr>
      <w:rPr>
        <w:rFonts w:ascii="Wingdings" w:hAnsi="Wingdings" w:hint="default"/>
      </w:rPr>
    </w:lvl>
  </w:abstractNum>
  <w:abstractNum w:abstractNumId="14" w15:restartNumberingAfterBreak="0">
    <w:nsid w:val="343A44FC"/>
    <w:multiLevelType w:val="hybridMultilevel"/>
    <w:tmpl w:val="6DEC75B0"/>
    <w:lvl w:ilvl="0" w:tplc="28861B3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5" w15:restartNumberingAfterBreak="0">
    <w:nsid w:val="35A70897"/>
    <w:multiLevelType w:val="hybridMultilevel"/>
    <w:tmpl w:val="6B9A62E8"/>
    <w:lvl w:ilvl="0" w:tplc="479ED0F2">
      <w:start w:val="1"/>
      <w:numFmt w:val="bullet"/>
      <w:lvlText w:val="-"/>
      <w:lvlJc w:val="left"/>
      <w:pPr>
        <w:tabs>
          <w:tab w:val="num" w:pos="468"/>
        </w:tabs>
        <w:ind w:left="468" w:hanging="360"/>
      </w:pPr>
      <w:rPr>
        <w:rFonts w:ascii="Batang" w:eastAsia="Batang" w:hAnsi="Batang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08"/>
        </w:tabs>
        <w:ind w:left="9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08"/>
        </w:tabs>
        <w:ind w:left="13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08"/>
        </w:tabs>
        <w:ind w:left="17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8"/>
        </w:tabs>
        <w:ind w:left="21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08"/>
        </w:tabs>
        <w:ind w:left="25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08"/>
        </w:tabs>
        <w:ind w:left="29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08"/>
        </w:tabs>
        <w:ind w:left="33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08"/>
        </w:tabs>
        <w:ind w:left="3708" w:hanging="400"/>
      </w:pPr>
      <w:rPr>
        <w:rFonts w:ascii="Wingdings" w:hAnsi="Wingdings" w:hint="default"/>
      </w:rPr>
    </w:lvl>
  </w:abstractNum>
  <w:abstractNum w:abstractNumId="16" w15:restartNumberingAfterBreak="0">
    <w:nsid w:val="384033DE"/>
    <w:multiLevelType w:val="hybridMultilevel"/>
    <w:tmpl w:val="07800B94"/>
    <w:lvl w:ilvl="0" w:tplc="D9727C60">
      <w:start w:val="16"/>
      <w:numFmt w:val="bullet"/>
      <w:lvlText w:val="-"/>
      <w:lvlJc w:val="left"/>
      <w:pPr>
        <w:ind w:left="1226" w:hanging="400"/>
      </w:pPr>
      <w:rPr>
        <w:rFonts w:ascii="Times New Roman" w:eastAsia="BatangChe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17" w15:restartNumberingAfterBreak="0">
    <w:nsid w:val="53A12175"/>
    <w:multiLevelType w:val="hybridMultilevel"/>
    <w:tmpl w:val="B4163878"/>
    <w:lvl w:ilvl="0" w:tplc="C630A4B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6A0785A"/>
    <w:multiLevelType w:val="hybridMultilevel"/>
    <w:tmpl w:val="64CC79D2"/>
    <w:lvl w:ilvl="0" w:tplc="662E85CE">
      <w:start w:val="1997"/>
      <w:numFmt w:val="bullet"/>
      <w:lvlText w:val=""/>
      <w:lvlJc w:val="left"/>
      <w:pPr>
        <w:tabs>
          <w:tab w:val="num" w:pos="1600"/>
        </w:tabs>
        <w:ind w:left="1600" w:hanging="34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2700"/>
        </w:tabs>
        <w:ind w:left="27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420"/>
        </w:tabs>
        <w:ind w:left="34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860"/>
        </w:tabs>
        <w:ind w:left="48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580"/>
        </w:tabs>
        <w:ind w:left="55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7020"/>
        </w:tabs>
        <w:ind w:left="70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740"/>
        </w:tabs>
        <w:ind w:left="7740" w:hanging="360"/>
      </w:pPr>
    </w:lvl>
  </w:abstractNum>
  <w:abstractNum w:abstractNumId="19" w15:restartNumberingAfterBreak="0">
    <w:nsid w:val="5C946296"/>
    <w:multiLevelType w:val="multilevel"/>
    <w:tmpl w:val="00000000"/>
    <w:lvl w:ilvl="0">
      <w:start w:val="1"/>
      <w:numFmt w:val="upperRoman"/>
      <w:lvlText w:val="%1."/>
      <w:lvlJc w:val="left"/>
      <w:pPr>
        <w:tabs>
          <w:tab w:val="num" w:pos="0"/>
        </w:tabs>
        <w:ind w:left="0" w:hanging="800"/>
      </w:pPr>
      <w:rPr>
        <w:rFonts w:ascii="Malgun Gothic" w:eastAsia="Malgun Gothic" w:hAnsi="Malgun Gothic" w:hint="default"/>
        <w:b/>
        <w:color w:val="000000"/>
        <w:sz w:val="20"/>
      </w:rPr>
    </w:lvl>
    <w:lvl w:ilvl="1" w:tentative="1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ascii="Malgun Gothic" w:eastAsia="Malgun Gothic" w:hAnsi="Malgun Gothic" w:hint="default"/>
        <w:b/>
        <w:color w:val="000000"/>
        <w:sz w:val="20"/>
      </w:rPr>
    </w:lvl>
    <w:lvl w:ilvl="2" w:tentative="1">
      <w:start w:val="1"/>
      <w:numFmt w:val="ganada"/>
      <w:lvlText w:val="%1."/>
      <w:lvlJc w:val="left"/>
      <w:pPr>
        <w:tabs>
          <w:tab w:val="num" w:pos="1635"/>
        </w:tabs>
        <w:ind w:left="1635" w:hanging="435"/>
      </w:pPr>
      <w:rPr>
        <w:rFonts w:ascii="Malgun Gothic" w:eastAsia="Malgun Gothic" w:hAnsi="Malgun Gothic" w:hint="default"/>
        <w:b/>
        <w:color w:val="000000"/>
        <w:sz w:val="20"/>
      </w:rPr>
    </w:lvl>
    <w:lvl w:ilvl="3" w:tentative="1">
      <w:start w:val="1"/>
      <w:numFmt w:val="decimal"/>
      <w:lvlText w:val="%1)"/>
      <w:lvlJc w:val="left"/>
      <w:pPr>
        <w:tabs>
          <w:tab w:val="num" w:pos="1960"/>
        </w:tabs>
        <w:ind w:left="1960" w:hanging="360"/>
      </w:pPr>
      <w:rPr>
        <w:rFonts w:ascii="Malgun Gothic" w:eastAsia="Malgun Gothic" w:hAnsi="Malgun Gothic" w:hint="default"/>
        <w:b/>
        <w:color w:val="000000"/>
        <w:sz w:val="20"/>
      </w:rPr>
    </w:lvl>
    <w:lvl w:ilvl="4" w:tentative="1">
      <w:start w:val="1"/>
      <w:numFmt w:val="ganada"/>
      <w:lvlText w:val="%1)"/>
      <w:lvlJc w:val="left"/>
      <w:pPr>
        <w:tabs>
          <w:tab w:val="num" w:pos="2450"/>
        </w:tabs>
        <w:ind w:left="2450" w:hanging="450"/>
      </w:pPr>
      <w:rPr>
        <w:rFonts w:ascii="Malgun Gothic" w:eastAsia="Malgun Gothic" w:hAnsi="Malgun Gothic" w:hint="default"/>
        <w:b/>
        <w:color w:val="000000"/>
        <w:sz w:val="20"/>
      </w:rPr>
    </w:lvl>
    <w:lvl w:ilvl="5" w:tentative="1">
      <w:start w:val="1"/>
      <w:numFmt w:val="decimalEnclosedCircle"/>
      <w:lvlText w:val="%1"/>
      <w:lvlJc w:val="left"/>
      <w:pPr>
        <w:tabs>
          <w:tab w:val="num" w:pos="2800"/>
        </w:tabs>
        <w:ind w:left="2800" w:hanging="400"/>
      </w:pPr>
      <w:rPr>
        <w:rFonts w:ascii="Malgun Gothic" w:eastAsia="Malgun Gothic" w:hAnsi="Malgun Gothic" w:hint="default"/>
        <w:b/>
        <w:color w:val="000000"/>
        <w:sz w:val="20"/>
      </w:rPr>
    </w:lvl>
    <w:lvl w:ilvl="6" w:tentative="1">
      <w:start w:val="1"/>
      <w:numFmt w:val="decimal"/>
      <w:lvlText w:val="%1."/>
      <w:lvlJc w:val="left"/>
      <w:pPr>
        <w:tabs>
          <w:tab w:val="num" w:pos="3200"/>
        </w:tabs>
        <w:ind w:left="3200" w:hanging="400"/>
      </w:pPr>
      <w:rPr>
        <w:rFonts w:ascii="Malgun Gothic" w:eastAsia="Malgun Gothic" w:hAnsi="Malgun Gothic" w:hint="default"/>
        <w:b/>
        <w:color w:val="000000"/>
        <w:sz w:val="20"/>
      </w:rPr>
    </w:lvl>
    <w:lvl w:ilvl="7" w:tentative="1">
      <w:start w:val="1"/>
      <w:numFmt w:val="upperLetter"/>
      <w:lvlText w:val="%1."/>
      <w:lvlJc w:val="left"/>
      <w:pPr>
        <w:tabs>
          <w:tab w:val="num" w:pos="3600"/>
        </w:tabs>
        <w:ind w:left="3600" w:hanging="400"/>
      </w:pPr>
      <w:rPr>
        <w:rFonts w:ascii="Malgun Gothic" w:eastAsia="Malgun Gothic" w:hAnsi="Malgun Gothic" w:hint="default"/>
        <w:b/>
        <w:color w:val="000000"/>
        <w:sz w:val="20"/>
      </w:rPr>
    </w:lvl>
    <w:lvl w:ilvl="8" w:tentative="1">
      <w:start w:val="1"/>
      <w:numFmt w:val="lowerRoman"/>
      <w:lvlText w:val="%1."/>
      <w:lvlJc w:val="left"/>
      <w:pPr>
        <w:tabs>
          <w:tab w:val="num" w:pos="4000"/>
        </w:tabs>
        <w:ind w:left="4000" w:hanging="400"/>
      </w:pPr>
      <w:rPr>
        <w:rFonts w:ascii="Malgun Gothic" w:eastAsia="Malgun Gothic" w:hAnsi="Malgun Gothic" w:hint="default"/>
        <w:b/>
        <w:color w:val="000000"/>
        <w:sz w:val="20"/>
      </w:rPr>
    </w:lvl>
  </w:abstractNum>
  <w:abstractNum w:abstractNumId="20" w15:restartNumberingAfterBreak="0">
    <w:nsid w:val="5C946297"/>
    <w:multiLevelType w:val="multilevel"/>
    <w:tmpl w:val="B0E24086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ascii="Malgun Gothic" w:eastAsia="Malgun Gothic" w:hAnsi="Malgun Gothic" w:cs="Gulim" w:hint="default"/>
        <w:b w:val="0"/>
        <w:color w:val="auto"/>
        <w:sz w:val="20"/>
      </w:rPr>
    </w:lvl>
    <w:lvl w:ilvl="1">
      <w:start w:val="1"/>
      <w:numFmt w:val="decimal"/>
      <w:lvlText w:val="%1."/>
      <w:lvlJc w:val="left"/>
      <w:pPr>
        <w:tabs>
          <w:tab w:val="num" w:pos="900"/>
        </w:tabs>
        <w:ind w:left="9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2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1960" w:hanging="360"/>
      </w:pPr>
      <w:rPr>
        <w:rFonts w:ascii="Malgun Gothic" w:eastAsia="Malgun Gothic" w:hAnsi="Malgun Gothic" w:cs="Times New Roman" w:hint="eastAsia"/>
      </w:rPr>
    </w:lvl>
    <w:lvl w:ilvl="4">
      <w:start w:val="1"/>
      <w:numFmt w:val="bullet"/>
      <w:lvlText w:val=""/>
      <w:lvlJc w:val="left"/>
      <w:pPr>
        <w:ind w:left="2360" w:hanging="360"/>
      </w:pPr>
      <w:rPr>
        <w:rFonts w:ascii="Wingdings" w:eastAsia="Malgun Gothic" w:hAnsi="Wingdings" w:cs="Times New Roman" w:hint="default"/>
      </w:rPr>
    </w:lvl>
    <w:lvl w:ilvl="5" w:tentative="1">
      <w:start w:val="1"/>
      <w:numFmt w:val="decimalEnclosedCircle"/>
      <w:lvlText w:val="%1"/>
      <w:lvlJc w:val="left"/>
      <w:pPr>
        <w:tabs>
          <w:tab w:val="num" w:pos="2800"/>
        </w:tabs>
        <w:ind w:left="28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6" w:tentative="1">
      <w:start w:val="1"/>
      <w:numFmt w:val="decimal"/>
      <w:lvlText w:val="%1."/>
      <w:lvlJc w:val="left"/>
      <w:pPr>
        <w:tabs>
          <w:tab w:val="num" w:pos="3200"/>
        </w:tabs>
        <w:ind w:left="32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7" w:tentative="1">
      <w:start w:val="1"/>
      <w:numFmt w:val="upperLetter"/>
      <w:lvlText w:val="%1."/>
      <w:lvlJc w:val="left"/>
      <w:pPr>
        <w:tabs>
          <w:tab w:val="num" w:pos="3600"/>
        </w:tabs>
        <w:ind w:left="3600" w:hanging="400"/>
      </w:pPr>
      <w:rPr>
        <w:rFonts w:ascii="Malgun Gothic" w:eastAsia="Malgun Gothic" w:hAnsi="Malgun Gothic" w:hint="default"/>
        <w:b w:val="0"/>
        <w:color w:val="548DD4"/>
        <w:sz w:val="20"/>
      </w:rPr>
    </w:lvl>
    <w:lvl w:ilvl="8" w:tentative="1">
      <w:start w:val="1"/>
      <w:numFmt w:val="lowerRoman"/>
      <w:lvlText w:val="%1."/>
      <w:lvlJc w:val="left"/>
      <w:pPr>
        <w:tabs>
          <w:tab w:val="num" w:pos="4000"/>
        </w:tabs>
        <w:ind w:left="4000" w:hanging="400"/>
      </w:pPr>
      <w:rPr>
        <w:rFonts w:ascii="Malgun Gothic" w:eastAsia="Malgun Gothic" w:hAnsi="Malgun Gothic" w:hint="default"/>
        <w:b w:val="0"/>
        <w:color w:val="548DD4"/>
        <w:sz w:val="20"/>
      </w:rPr>
    </w:lvl>
  </w:abstractNum>
  <w:abstractNum w:abstractNumId="21" w15:restartNumberingAfterBreak="0">
    <w:nsid w:val="5F464D26"/>
    <w:multiLevelType w:val="hybridMultilevel"/>
    <w:tmpl w:val="81DC39E2"/>
    <w:lvl w:ilvl="0" w:tplc="D9727C60">
      <w:start w:val="16"/>
      <w:numFmt w:val="bullet"/>
      <w:lvlText w:val="-"/>
      <w:lvlJc w:val="left"/>
      <w:pPr>
        <w:ind w:left="1226" w:hanging="400"/>
      </w:pPr>
      <w:rPr>
        <w:rFonts w:ascii="Times New Roman" w:eastAsia="BatangChe" w:hAnsi="Times New Roman" w:cs="Times New Roman" w:hint="default"/>
      </w:rPr>
    </w:lvl>
    <w:lvl w:ilvl="1" w:tplc="D9727C60">
      <w:start w:val="16"/>
      <w:numFmt w:val="bullet"/>
      <w:lvlText w:val="-"/>
      <w:lvlJc w:val="left"/>
      <w:pPr>
        <w:ind w:left="1626" w:hanging="400"/>
      </w:pPr>
      <w:rPr>
        <w:rFonts w:ascii="Times New Roman" w:eastAsia="BatangChe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22" w15:restartNumberingAfterBreak="0">
    <w:nsid w:val="68221DF7"/>
    <w:multiLevelType w:val="hybridMultilevel"/>
    <w:tmpl w:val="BB843868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CFF523C"/>
    <w:multiLevelType w:val="hybridMultilevel"/>
    <w:tmpl w:val="0D167B80"/>
    <w:lvl w:ilvl="0" w:tplc="00AC3EF0">
      <w:start w:val="1"/>
      <w:numFmt w:val="decimal"/>
      <w:lvlText w:val="%1."/>
      <w:lvlJc w:val="left"/>
      <w:pPr>
        <w:ind w:left="107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4" w15:restartNumberingAfterBreak="0">
    <w:nsid w:val="6E9A4AF8"/>
    <w:multiLevelType w:val="hybridMultilevel"/>
    <w:tmpl w:val="82045AB4"/>
    <w:lvl w:ilvl="0" w:tplc="4F84D2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0275C1F"/>
    <w:multiLevelType w:val="hybridMultilevel"/>
    <w:tmpl w:val="4A82B174"/>
    <w:lvl w:ilvl="0" w:tplc="97B8DFB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5F884E36">
      <w:numFmt w:val="bullet"/>
      <w:lvlText w:val="-"/>
      <w:lvlJc w:val="left"/>
      <w:pPr>
        <w:ind w:left="1160" w:hanging="360"/>
      </w:pPr>
      <w:rPr>
        <w:rFonts w:ascii="Malgun Gothic" w:eastAsia="Malgun Gothic" w:hAnsi="Malgun Gothic" w:cs="Malgun Gothic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46D55D6"/>
    <w:multiLevelType w:val="hybridMultilevel"/>
    <w:tmpl w:val="3D72954E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E21A83BA">
      <w:numFmt w:val="bullet"/>
      <w:lvlText w:val="-"/>
      <w:lvlJc w:val="left"/>
      <w:pPr>
        <w:ind w:left="2345" w:hanging="360"/>
      </w:pPr>
      <w:rPr>
        <w:rFonts w:ascii="Times New Roman" w:eastAsia="Gulim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266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9" w:hanging="400"/>
      </w:pPr>
      <w:rPr>
        <w:rFonts w:ascii="Wingdings" w:hAnsi="Wingdings" w:hint="default"/>
      </w:rPr>
    </w:lvl>
  </w:abstractNum>
  <w:abstractNum w:abstractNumId="27" w15:restartNumberingAfterBreak="0">
    <w:nsid w:val="799C3661"/>
    <w:multiLevelType w:val="hybridMultilevel"/>
    <w:tmpl w:val="9490F5B2"/>
    <w:lvl w:ilvl="0" w:tplc="CE868688">
      <w:start w:val="2008"/>
      <w:numFmt w:val="bullet"/>
      <w:lvlText w:val="-"/>
      <w:lvlJc w:val="left"/>
      <w:pPr>
        <w:ind w:left="1126" w:hanging="360"/>
      </w:pPr>
      <w:rPr>
        <w:rFonts w:ascii="Malgun Gothic" w:eastAsia="Malgun Gothic" w:hAnsi="Malgun Gothic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5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6" w:hanging="400"/>
      </w:pPr>
      <w:rPr>
        <w:rFonts w:ascii="Wingdings" w:hAnsi="Wingdings" w:hint="default"/>
      </w:rPr>
    </w:lvl>
  </w:abstractNum>
  <w:num w:numId="1" w16cid:durableId="1293436378">
    <w:abstractNumId w:val="0"/>
  </w:num>
  <w:num w:numId="2" w16cid:durableId="2116364979">
    <w:abstractNumId w:val="1"/>
  </w:num>
  <w:num w:numId="3" w16cid:durableId="1355376743">
    <w:abstractNumId w:val="2"/>
  </w:num>
  <w:num w:numId="4" w16cid:durableId="355431057">
    <w:abstractNumId w:val="3"/>
  </w:num>
  <w:num w:numId="5" w16cid:durableId="1959986732">
    <w:abstractNumId w:val="4"/>
  </w:num>
  <w:num w:numId="6" w16cid:durableId="1684627682">
    <w:abstractNumId w:val="5"/>
  </w:num>
  <w:num w:numId="7" w16cid:durableId="434136995">
    <w:abstractNumId w:val="15"/>
  </w:num>
  <w:num w:numId="8" w16cid:durableId="672683431">
    <w:abstractNumId w:val="21"/>
  </w:num>
  <w:num w:numId="9" w16cid:durableId="906453443">
    <w:abstractNumId w:val="24"/>
  </w:num>
  <w:num w:numId="10" w16cid:durableId="1182427968">
    <w:abstractNumId w:val="27"/>
  </w:num>
  <w:num w:numId="11" w16cid:durableId="930427836">
    <w:abstractNumId w:val="7"/>
  </w:num>
  <w:num w:numId="12" w16cid:durableId="1724983213">
    <w:abstractNumId w:val="17"/>
  </w:num>
  <w:num w:numId="13" w16cid:durableId="1234968195">
    <w:abstractNumId w:val="16"/>
  </w:num>
  <w:num w:numId="14" w16cid:durableId="1038555503">
    <w:abstractNumId w:val="19"/>
  </w:num>
  <w:num w:numId="15" w16cid:durableId="1717317162">
    <w:abstractNumId w:val="20"/>
  </w:num>
  <w:num w:numId="16" w16cid:durableId="867640964">
    <w:abstractNumId w:val="8"/>
  </w:num>
  <w:num w:numId="17" w16cid:durableId="1462305444">
    <w:abstractNumId w:val="14"/>
  </w:num>
  <w:num w:numId="18" w16cid:durableId="45299323">
    <w:abstractNumId w:val="12"/>
  </w:num>
  <w:num w:numId="19" w16cid:durableId="1179615149">
    <w:abstractNumId w:val="9"/>
  </w:num>
  <w:num w:numId="20" w16cid:durableId="1447771065">
    <w:abstractNumId w:val="22"/>
  </w:num>
  <w:num w:numId="21" w16cid:durableId="1673676453">
    <w:abstractNumId w:val="26"/>
  </w:num>
  <w:num w:numId="22" w16cid:durableId="1717122610">
    <w:abstractNumId w:val="13"/>
  </w:num>
  <w:num w:numId="23" w16cid:durableId="1594364018">
    <w:abstractNumId w:val="10"/>
  </w:num>
  <w:num w:numId="24" w16cid:durableId="208105230">
    <w:abstractNumId w:val="23"/>
  </w:num>
  <w:num w:numId="25" w16cid:durableId="73743725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56771841">
    <w:abstractNumId w:val="6"/>
  </w:num>
  <w:num w:numId="27" w16cid:durableId="1855682400">
    <w:abstractNumId w:val="25"/>
  </w:num>
  <w:num w:numId="28" w16cid:durableId="1749158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2"/>
  <w:displayBackgroundShape/>
  <w:embedSystemFonts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8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07"/>
    <w:rsid w:val="00005C5D"/>
    <w:rsid w:val="00010B19"/>
    <w:rsid w:val="000139B0"/>
    <w:rsid w:val="000162DA"/>
    <w:rsid w:val="000202DC"/>
    <w:rsid w:val="00027840"/>
    <w:rsid w:val="000408CB"/>
    <w:rsid w:val="00076D90"/>
    <w:rsid w:val="000776E3"/>
    <w:rsid w:val="00081D39"/>
    <w:rsid w:val="000C7533"/>
    <w:rsid w:val="000E26E0"/>
    <w:rsid w:val="001025F9"/>
    <w:rsid w:val="001133CB"/>
    <w:rsid w:val="00113521"/>
    <w:rsid w:val="001244BA"/>
    <w:rsid w:val="00131358"/>
    <w:rsid w:val="00133BFD"/>
    <w:rsid w:val="001347EE"/>
    <w:rsid w:val="00142910"/>
    <w:rsid w:val="0015558C"/>
    <w:rsid w:val="00181615"/>
    <w:rsid w:val="001927D0"/>
    <w:rsid w:val="001D3809"/>
    <w:rsid w:val="001F3120"/>
    <w:rsid w:val="00251367"/>
    <w:rsid w:val="002554F0"/>
    <w:rsid w:val="00282551"/>
    <w:rsid w:val="002A77CC"/>
    <w:rsid w:val="002C5B0F"/>
    <w:rsid w:val="002C73EC"/>
    <w:rsid w:val="002D4407"/>
    <w:rsid w:val="002E0890"/>
    <w:rsid w:val="002E13BD"/>
    <w:rsid w:val="00330B57"/>
    <w:rsid w:val="003477FF"/>
    <w:rsid w:val="003872D5"/>
    <w:rsid w:val="003A1F6F"/>
    <w:rsid w:val="003C0438"/>
    <w:rsid w:val="003E6EAE"/>
    <w:rsid w:val="003F3E4A"/>
    <w:rsid w:val="00422805"/>
    <w:rsid w:val="00432464"/>
    <w:rsid w:val="00454DCC"/>
    <w:rsid w:val="00456B88"/>
    <w:rsid w:val="00467C73"/>
    <w:rsid w:val="00483050"/>
    <w:rsid w:val="00484590"/>
    <w:rsid w:val="00494D84"/>
    <w:rsid w:val="004A3C72"/>
    <w:rsid w:val="004A441F"/>
    <w:rsid w:val="004C4ED7"/>
    <w:rsid w:val="004C6BBA"/>
    <w:rsid w:val="004C6C84"/>
    <w:rsid w:val="0050016B"/>
    <w:rsid w:val="00523A26"/>
    <w:rsid w:val="00523B47"/>
    <w:rsid w:val="00526866"/>
    <w:rsid w:val="00531DB7"/>
    <w:rsid w:val="005515F3"/>
    <w:rsid w:val="00563FE4"/>
    <w:rsid w:val="00571773"/>
    <w:rsid w:val="005765BB"/>
    <w:rsid w:val="00582203"/>
    <w:rsid w:val="00587295"/>
    <w:rsid w:val="005B47E2"/>
    <w:rsid w:val="005C331F"/>
    <w:rsid w:val="005E123F"/>
    <w:rsid w:val="005E219B"/>
    <w:rsid w:val="00620C90"/>
    <w:rsid w:val="00627607"/>
    <w:rsid w:val="00651F4C"/>
    <w:rsid w:val="00652A93"/>
    <w:rsid w:val="006633FD"/>
    <w:rsid w:val="00670720"/>
    <w:rsid w:val="00671604"/>
    <w:rsid w:val="00697062"/>
    <w:rsid w:val="006B6192"/>
    <w:rsid w:val="006D4360"/>
    <w:rsid w:val="006E00DC"/>
    <w:rsid w:val="006F5C60"/>
    <w:rsid w:val="007116CA"/>
    <w:rsid w:val="00724279"/>
    <w:rsid w:val="007246AD"/>
    <w:rsid w:val="00731246"/>
    <w:rsid w:val="00746F65"/>
    <w:rsid w:val="007A3566"/>
    <w:rsid w:val="007A4851"/>
    <w:rsid w:val="007B4649"/>
    <w:rsid w:val="007B5609"/>
    <w:rsid w:val="007B63A7"/>
    <w:rsid w:val="007D63C0"/>
    <w:rsid w:val="007F16D2"/>
    <w:rsid w:val="00817138"/>
    <w:rsid w:val="00832B51"/>
    <w:rsid w:val="0084397A"/>
    <w:rsid w:val="00861E69"/>
    <w:rsid w:val="0086436B"/>
    <w:rsid w:val="00871195"/>
    <w:rsid w:val="008740A2"/>
    <w:rsid w:val="008824ED"/>
    <w:rsid w:val="00895F25"/>
    <w:rsid w:val="008A00E2"/>
    <w:rsid w:val="008B2B93"/>
    <w:rsid w:val="008D31B9"/>
    <w:rsid w:val="008E1332"/>
    <w:rsid w:val="00905395"/>
    <w:rsid w:val="009271CA"/>
    <w:rsid w:val="00946FA9"/>
    <w:rsid w:val="00975A12"/>
    <w:rsid w:val="009B776B"/>
    <w:rsid w:val="009C1BEC"/>
    <w:rsid w:val="00A15C81"/>
    <w:rsid w:val="00A211EF"/>
    <w:rsid w:val="00A26B5E"/>
    <w:rsid w:val="00A37537"/>
    <w:rsid w:val="00A443A2"/>
    <w:rsid w:val="00A470FE"/>
    <w:rsid w:val="00A509A8"/>
    <w:rsid w:val="00A52B76"/>
    <w:rsid w:val="00A55CE3"/>
    <w:rsid w:val="00A575AF"/>
    <w:rsid w:val="00A73420"/>
    <w:rsid w:val="00A8008D"/>
    <w:rsid w:val="00AA4CCD"/>
    <w:rsid w:val="00AD54AA"/>
    <w:rsid w:val="00AE0045"/>
    <w:rsid w:val="00AE265C"/>
    <w:rsid w:val="00AE3CEB"/>
    <w:rsid w:val="00B04C94"/>
    <w:rsid w:val="00B05766"/>
    <w:rsid w:val="00B127BA"/>
    <w:rsid w:val="00B36A0D"/>
    <w:rsid w:val="00B46C37"/>
    <w:rsid w:val="00B64D49"/>
    <w:rsid w:val="00B84EBE"/>
    <w:rsid w:val="00B92988"/>
    <w:rsid w:val="00BC1663"/>
    <w:rsid w:val="00BD0C21"/>
    <w:rsid w:val="00BF136C"/>
    <w:rsid w:val="00C220A4"/>
    <w:rsid w:val="00C22660"/>
    <w:rsid w:val="00C56CD5"/>
    <w:rsid w:val="00C65B3D"/>
    <w:rsid w:val="00C801D9"/>
    <w:rsid w:val="00C87AD4"/>
    <w:rsid w:val="00CA2BA5"/>
    <w:rsid w:val="00CA7A88"/>
    <w:rsid w:val="00CD21D9"/>
    <w:rsid w:val="00CD3A4F"/>
    <w:rsid w:val="00D06120"/>
    <w:rsid w:val="00D06255"/>
    <w:rsid w:val="00D4095B"/>
    <w:rsid w:val="00D4356F"/>
    <w:rsid w:val="00D5787F"/>
    <w:rsid w:val="00D61142"/>
    <w:rsid w:val="00D65597"/>
    <w:rsid w:val="00D672CE"/>
    <w:rsid w:val="00D77A40"/>
    <w:rsid w:val="00D900BD"/>
    <w:rsid w:val="00D96EB7"/>
    <w:rsid w:val="00DA0951"/>
    <w:rsid w:val="00DE2A96"/>
    <w:rsid w:val="00DE2CF3"/>
    <w:rsid w:val="00DE506E"/>
    <w:rsid w:val="00E0042B"/>
    <w:rsid w:val="00E10277"/>
    <w:rsid w:val="00E12440"/>
    <w:rsid w:val="00E14332"/>
    <w:rsid w:val="00E146D6"/>
    <w:rsid w:val="00E34317"/>
    <w:rsid w:val="00E42708"/>
    <w:rsid w:val="00E60D18"/>
    <w:rsid w:val="00E6138E"/>
    <w:rsid w:val="00E80F33"/>
    <w:rsid w:val="00E84382"/>
    <w:rsid w:val="00E9310E"/>
    <w:rsid w:val="00ED2856"/>
    <w:rsid w:val="00ED2DB0"/>
    <w:rsid w:val="00ED6D98"/>
    <w:rsid w:val="00EE468D"/>
    <w:rsid w:val="00EF311F"/>
    <w:rsid w:val="00EF399B"/>
    <w:rsid w:val="00F07996"/>
    <w:rsid w:val="00F37EB0"/>
    <w:rsid w:val="00F41B95"/>
    <w:rsid w:val="00F427B5"/>
    <w:rsid w:val="00F4416C"/>
    <w:rsid w:val="00F61A90"/>
    <w:rsid w:val="00F6527A"/>
    <w:rsid w:val="00F71CA0"/>
    <w:rsid w:val="00F77388"/>
    <w:rsid w:val="00F840A8"/>
    <w:rsid w:val="00FC3465"/>
    <w:rsid w:val="00FE09AF"/>
    <w:rsid w:val="00FF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ED78F60"/>
  <w15:chartTrackingRefBased/>
  <w15:docId w15:val="{4FB783A1-6218-804E-9E80-557C9DAD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autoSpaceDE w:val="0"/>
      <w:jc w:val="both"/>
    </w:pPr>
    <w:rPr>
      <w:rFonts w:ascii="Batang" w:hAnsi="Batang"/>
      <w:kern w:val="1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  <w:sz w:val="2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b/>
      <w:bCs/>
      <w:sz w:val="24"/>
      <w:u w:val="single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  <w:sz w:val="22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</w:rPr>
  </w:style>
  <w:style w:type="paragraph" w:styleId="5">
    <w:name w:val="heading 5"/>
    <w:basedOn w:val="a"/>
    <w:next w:val="a0"/>
    <w:qFormat/>
    <w:pPr>
      <w:keepNext/>
      <w:numPr>
        <w:ilvl w:val="4"/>
        <w:numId w:val="1"/>
      </w:numPr>
      <w:autoSpaceDE/>
      <w:spacing w:line="360" w:lineRule="atLeast"/>
      <w:outlineLvl w:val="4"/>
    </w:pPr>
    <w:rPr>
      <w:rFonts w:ascii="Times New Roman" w:eastAsia="BatangChe" w:hAnsi="Times New Roman"/>
      <w:b/>
      <w:i/>
      <w:sz w:val="24"/>
      <w:szCs w:val="20"/>
    </w:rPr>
  </w:style>
  <w:style w:type="paragraph" w:styleId="6">
    <w:name w:val="heading 6"/>
    <w:basedOn w:val="a"/>
    <w:next w:val="a0"/>
    <w:qFormat/>
    <w:pPr>
      <w:keepNext/>
      <w:numPr>
        <w:ilvl w:val="5"/>
        <w:numId w:val="1"/>
      </w:numPr>
      <w:autoSpaceDE/>
      <w:spacing w:line="360" w:lineRule="atLeast"/>
      <w:outlineLvl w:val="5"/>
    </w:pPr>
    <w:rPr>
      <w:rFonts w:ascii="Times New Roman" w:eastAsia="BatangChe" w:hAnsi="Times New Roman"/>
      <w:b/>
      <w:sz w:val="22"/>
      <w:szCs w:val="20"/>
    </w:rPr>
  </w:style>
  <w:style w:type="paragraph" w:styleId="7">
    <w:name w:val="heading 7"/>
    <w:basedOn w:val="a"/>
    <w:next w:val="a0"/>
    <w:qFormat/>
    <w:pPr>
      <w:keepNext/>
      <w:numPr>
        <w:ilvl w:val="6"/>
        <w:numId w:val="1"/>
      </w:numPr>
      <w:autoSpaceDE/>
      <w:spacing w:line="360" w:lineRule="atLeast"/>
      <w:outlineLvl w:val="6"/>
    </w:pPr>
    <w:rPr>
      <w:rFonts w:ascii="Times New Roman" w:eastAsia="BatangChe" w:hAnsi="Times New Roman"/>
      <w:i/>
      <w:sz w:val="22"/>
      <w:szCs w:val="20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autoSpaceDE/>
      <w:spacing w:line="360" w:lineRule="atLeast"/>
      <w:outlineLvl w:val="7"/>
    </w:pPr>
    <w:rPr>
      <w:rFonts w:ascii="Times New Roman" w:eastAsia="BatangChe" w:hAnsi="Times New Roman"/>
      <w:b/>
      <w:i/>
      <w:sz w:val="22"/>
      <w:szCs w:val="20"/>
      <w:u w:val="single"/>
    </w:rPr>
  </w:style>
  <w:style w:type="paragraph" w:styleId="9">
    <w:name w:val="heading 9"/>
    <w:basedOn w:val="a"/>
    <w:next w:val="a0"/>
    <w:qFormat/>
    <w:pPr>
      <w:keepNext/>
      <w:numPr>
        <w:ilvl w:val="8"/>
        <w:numId w:val="1"/>
      </w:numPr>
      <w:autoSpaceDE/>
      <w:spacing w:line="360" w:lineRule="atLeast"/>
      <w:ind w:left="0" w:firstLine="851"/>
      <w:outlineLvl w:val="8"/>
    </w:pPr>
    <w:rPr>
      <w:rFonts w:ascii="Times New Roman" w:eastAsia="BatangChe" w:hAnsi="Times New Roman"/>
      <w:b/>
      <w:i/>
      <w:sz w:val="2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6z0">
    <w:name w:val="WW8Num6z0"/>
    <w:rPr>
      <w:rFonts w:ascii="Malgun Gothic" w:hAnsi="Malgun Gothic" w:cs="Times New Roman"/>
    </w:rPr>
  </w:style>
  <w:style w:type="character" w:customStyle="1" w:styleId="Absatz-Standardschriftart">
    <w:name w:val="Absatz-Standardschriftart"/>
  </w:style>
  <w:style w:type="character" w:customStyle="1" w:styleId="WW8Num7z0">
    <w:name w:val="WW8Num7z0"/>
    <w:rPr>
      <w:rFonts w:ascii="Malgun Gothic" w:eastAsia="Malgun Gothic" w:hAnsi="Malgun Gothic" w:cs="Times New Roman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eastAsia="Dotum" w:hAnsi="Wingdings" w:cs="Helvetica"/>
    </w:rPr>
  </w:style>
  <w:style w:type="character" w:customStyle="1" w:styleId="WW8Num1z1">
    <w:name w:val="WW8Num1z1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-">
    <w:name w:val="WW-기본 단락 글꼴"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styleId="a8">
    <w:name w:val="Body Text"/>
    <w:basedOn w:val="a"/>
    <w:pPr>
      <w:jc w:val="center"/>
    </w:pPr>
    <w:rPr>
      <w:rFonts w:ascii="Times New Roman" w:hAnsi="Times New Roman"/>
      <w:sz w:val="28"/>
    </w:r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next w:val="a"/>
    <w:qFormat/>
    <w:rPr>
      <w:rFonts w:ascii="Gulim" w:eastAsia="Gulim" w:hAnsi="Gulim"/>
      <w:b/>
      <w:bCs/>
      <w:sz w:val="24"/>
    </w:rPr>
  </w:style>
  <w:style w:type="paragraph" w:customStyle="1" w:styleId="ab">
    <w:name w:val="색인"/>
    <w:basedOn w:val="a"/>
    <w:pPr>
      <w:suppressLineNumbers/>
    </w:pPr>
    <w:rPr>
      <w:rFonts w:cs="Mangal"/>
    </w:rPr>
  </w:style>
  <w:style w:type="paragraph" w:styleId="a7">
    <w:name w:val="Subtitle"/>
    <w:basedOn w:val="a6"/>
    <w:next w:val="a8"/>
    <w:qFormat/>
    <w:pPr>
      <w:jc w:val="center"/>
    </w:pPr>
    <w:rPr>
      <w:i/>
      <w:iCs/>
    </w:rPr>
  </w:style>
  <w:style w:type="paragraph" w:styleId="a0">
    <w:name w:val="Normal Indent"/>
    <w:basedOn w:val="a"/>
    <w:pPr>
      <w:autoSpaceDE/>
      <w:spacing w:line="360" w:lineRule="atLeast"/>
      <w:ind w:left="851"/>
    </w:pPr>
    <w:rPr>
      <w:rFonts w:ascii="Times New Roman" w:eastAsia="BatangChe" w:hAnsi="Times New Roman"/>
      <w:szCs w:val="20"/>
    </w:rPr>
  </w:style>
  <w:style w:type="paragraph" w:styleId="ac">
    <w:name w:val="Normal (Web)"/>
    <w:basedOn w:val="a"/>
    <w:pPr>
      <w:widowControl/>
      <w:autoSpaceDE/>
      <w:jc w:val="left"/>
    </w:pPr>
    <w:rPr>
      <w:sz w:val="24"/>
    </w:rPr>
  </w:style>
  <w:style w:type="paragraph" w:styleId="ad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f">
    <w:name w:val="Body Text Indent"/>
    <w:basedOn w:val="a"/>
    <w:pPr>
      <w:autoSpaceDE/>
      <w:spacing w:line="360" w:lineRule="atLeast"/>
      <w:ind w:left="851" w:firstLine="4"/>
    </w:pPr>
    <w:rPr>
      <w:rFonts w:ascii="Times New Roman" w:eastAsia="BatangChe" w:hAnsi="Times New Roman"/>
      <w:sz w:val="22"/>
      <w:szCs w:val="20"/>
    </w:rPr>
  </w:style>
  <w:style w:type="paragraph" w:styleId="af0">
    <w:name w:val="Date"/>
    <w:basedOn w:val="a"/>
    <w:next w:val="a"/>
    <w:rPr>
      <w:sz w:val="22"/>
    </w:rPr>
  </w:style>
  <w:style w:type="paragraph" w:styleId="20">
    <w:name w:val="Body Text 2"/>
    <w:basedOn w:val="a"/>
    <w:rPr>
      <w:rFonts w:ascii="Gulim" w:eastAsia="Gulim" w:hAnsi="Gulim"/>
      <w:sz w:val="18"/>
      <w:szCs w:val="18"/>
    </w:rPr>
  </w:style>
  <w:style w:type="paragraph" w:styleId="21">
    <w:name w:val="Body Text Indent 2"/>
    <w:basedOn w:val="a"/>
    <w:pPr>
      <w:autoSpaceDE/>
      <w:spacing w:line="360" w:lineRule="atLeast"/>
      <w:ind w:left="851"/>
    </w:pPr>
    <w:rPr>
      <w:rFonts w:ascii="Times New Roman" w:eastAsia="BatangChe" w:hAnsi="Times New Roman"/>
      <w:sz w:val="22"/>
      <w:szCs w:val="20"/>
    </w:rPr>
  </w:style>
  <w:style w:type="paragraph" w:styleId="30">
    <w:name w:val="Body Text Indent 3"/>
    <w:basedOn w:val="a"/>
    <w:pPr>
      <w:autoSpaceDE/>
      <w:spacing w:line="360" w:lineRule="atLeast"/>
      <w:ind w:left="851" w:firstLine="4"/>
    </w:pPr>
    <w:rPr>
      <w:rFonts w:ascii="Times New Roman" w:eastAsia="BatangChe" w:hAnsi="Times New Roman"/>
      <w:sz w:val="24"/>
      <w:szCs w:val="20"/>
    </w:rPr>
  </w:style>
  <w:style w:type="paragraph" w:styleId="af1">
    <w:name w:val="Block Text"/>
    <w:basedOn w:val="a"/>
    <w:pPr>
      <w:widowControl/>
      <w:autoSpaceDE/>
      <w:ind w:left="2880" w:right="300"/>
    </w:pPr>
    <w:rPr>
      <w:rFonts w:ascii="Times New Roman" w:hAnsi="Times New Roman"/>
      <w:b/>
      <w:bCs/>
      <w:sz w:val="24"/>
      <w:szCs w:val="22"/>
    </w:rPr>
  </w:style>
  <w:style w:type="paragraph" w:styleId="af2">
    <w:name w:val="Plain Text"/>
    <w:basedOn w:val="a"/>
    <w:pPr>
      <w:autoSpaceDE/>
    </w:pPr>
    <w:rPr>
      <w:rFonts w:ascii="BatangChe" w:eastAsia="BatangChe" w:hAnsi="BatangChe"/>
      <w:szCs w:val="20"/>
    </w:rPr>
  </w:style>
  <w:style w:type="paragraph" w:customStyle="1" w:styleId="af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line="276" w:lineRule="auto"/>
      <w:jc w:val="both"/>
    </w:pPr>
    <w:rPr>
      <w:rFonts w:ascii="Batang" w:hAnsi="Batang"/>
      <w:color w:val="000000"/>
      <w:lang w:eastAsia="ar-SA"/>
    </w:rPr>
  </w:style>
  <w:style w:type="paragraph" w:customStyle="1" w:styleId="af4">
    <w:name w:val="본"/>
    <w:basedOn w:val="a"/>
    <w:pPr>
      <w:ind w:left="1900"/>
    </w:pPr>
    <w:rPr>
      <w:rFonts w:ascii="HY헤드라인M" w:eastAsia="HY헤드라인M" w:hAnsi="HY헤드라인M"/>
      <w:sz w:val="18"/>
    </w:rPr>
  </w:style>
  <w:style w:type="paragraph" w:customStyle="1" w:styleId="af5">
    <w:name w:val="찾아보기"/>
    <w:pPr>
      <w:widowControl w:val="0"/>
      <w:tabs>
        <w:tab w:val="left" w:pos="321"/>
        <w:tab w:val="left" w:leader="dot" w:pos="3729"/>
      </w:tabs>
      <w:suppressAutoHyphens/>
      <w:autoSpaceDE w:val="0"/>
      <w:spacing w:line="288" w:lineRule="auto"/>
      <w:jc w:val="both"/>
    </w:pPr>
    <w:rPr>
      <w:rFonts w:ascii="굴림체" w:eastAsia="굴림체" w:hAnsi="굴림체"/>
      <w:color w:val="000000"/>
      <w:sz w:val="18"/>
      <w:szCs w:val="18"/>
      <w:lang w:eastAsia="he-IL" w:bidi="he-IL"/>
    </w:rPr>
  </w:style>
  <w:style w:type="paragraph" w:customStyle="1" w:styleId="af6">
    <w:name w:val="표준 + 굴림체"/>
    <w:basedOn w:val="a"/>
    <w:pPr>
      <w:autoSpaceDE/>
    </w:pPr>
    <w:rPr>
      <w:rFonts w:ascii="Arial" w:eastAsia="BatangChe" w:hAnsi="Arial" w:cs="Arial"/>
      <w:color w:val="464646"/>
      <w:sz w:val="18"/>
      <w:szCs w:val="18"/>
    </w:rPr>
  </w:style>
  <w:style w:type="paragraph" w:customStyle="1" w:styleId="af7">
    <w:name w:val="표준 단락"/>
    <w:pPr>
      <w:widowControl w:val="0"/>
      <w:suppressAutoHyphens/>
      <w:autoSpaceDE w:val="0"/>
      <w:spacing w:line="320" w:lineRule="atLeast"/>
    </w:pPr>
    <w:rPr>
      <w:rFonts w:ascii="Batang" w:hAnsi="Batang"/>
      <w:color w:val="000000"/>
      <w:lang w:eastAsia="ar-SA"/>
    </w:rPr>
  </w:style>
  <w:style w:type="paragraph" w:customStyle="1" w:styleId="Achievement">
    <w:name w:val="Achievement"/>
    <w:basedOn w:val="a8"/>
    <w:pPr>
      <w:widowControl/>
      <w:numPr>
        <w:numId w:val="2"/>
      </w:numPr>
      <w:autoSpaceDE/>
      <w:spacing w:after="60" w:line="220" w:lineRule="atLeast"/>
      <w:jc w:val="both"/>
    </w:pPr>
    <w:rPr>
      <w:rFonts w:ascii="Arial" w:eastAsia="BatangChe" w:hAnsi="Arial"/>
      <w:spacing w:val="-5"/>
      <w:sz w:val="20"/>
      <w:szCs w:val="20"/>
    </w:rPr>
  </w:style>
  <w:style w:type="paragraph" w:customStyle="1" w:styleId="CompanyNameOne">
    <w:name w:val="Company Name One"/>
    <w:basedOn w:val="a"/>
    <w:next w:val="a"/>
    <w:pPr>
      <w:widowControl/>
      <w:tabs>
        <w:tab w:val="right" w:pos="0"/>
      </w:tabs>
      <w:autoSpaceDE/>
      <w:spacing w:before="240" w:after="40" w:line="360" w:lineRule="exact"/>
      <w:jc w:val="left"/>
    </w:pPr>
    <w:rPr>
      <w:rFonts w:ascii="Times New Roman" w:eastAsia="BatangChe" w:hAnsi="Times New Roman"/>
      <w:b/>
      <w:bCs/>
      <w:szCs w:val="20"/>
    </w:rPr>
  </w:style>
  <w:style w:type="paragraph" w:customStyle="1" w:styleId="hs1">
    <w:name w:val="hs1"/>
    <w:basedOn w:val="a"/>
    <w:pPr>
      <w:widowControl/>
      <w:autoSpaceDE/>
      <w:spacing w:line="171" w:lineRule="atLeast"/>
      <w:jc w:val="left"/>
    </w:pPr>
    <w:rPr>
      <w:rFonts w:cs="Gulim"/>
      <w:b/>
      <w:bCs/>
      <w:color w:val="000000"/>
      <w:sz w:val="17"/>
      <w:szCs w:val="17"/>
    </w:rPr>
  </w:style>
  <w:style w:type="paragraph" w:customStyle="1" w:styleId="hs2">
    <w:name w:val="hs2"/>
    <w:basedOn w:val="a"/>
    <w:pPr>
      <w:widowControl/>
      <w:autoSpaceDE/>
      <w:spacing w:line="171" w:lineRule="atLeast"/>
    </w:pPr>
    <w:rPr>
      <w:rFonts w:cs="Gulim"/>
      <w:color w:val="000000"/>
      <w:sz w:val="17"/>
      <w:szCs w:val="17"/>
    </w:rPr>
  </w:style>
  <w:style w:type="paragraph" w:customStyle="1" w:styleId="BulletText1">
    <w:name w:val="Bullet Text 1"/>
    <w:basedOn w:val="a"/>
    <w:pPr>
      <w:widowControl/>
      <w:tabs>
        <w:tab w:val="left" w:pos="216"/>
        <w:tab w:val="left" w:pos="432"/>
        <w:tab w:val="left" w:pos="648"/>
      </w:tabs>
      <w:autoSpaceDE/>
      <w:ind w:left="216" w:hanging="216"/>
      <w:jc w:val="left"/>
      <w:textAlignment w:val="baseline"/>
    </w:pPr>
    <w:rPr>
      <w:rFonts w:ascii="Times New Roman" w:eastAsia="BatangChe" w:hAnsi="Times New Roman"/>
      <w:sz w:val="24"/>
      <w:szCs w:val="20"/>
    </w:rPr>
  </w:style>
  <w:style w:type="paragraph" w:customStyle="1" w:styleId="af8">
    <w:name w:val="프레임 내용"/>
    <w:basedOn w:val="a8"/>
  </w:style>
  <w:style w:type="paragraph" w:customStyle="1" w:styleId="af9">
    <w:name w:val="표 내용"/>
    <w:basedOn w:val="a"/>
    <w:pPr>
      <w:suppressLineNumbers/>
    </w:pPr>
  </w:style>
  <w:style w:type="paragraph" w:customStyle="1" w:styleId="afa">
    <w:name w:val="표제목"/>
    <w:basedOn w:val="af9"/>
    <w:pPr>
      <w:jc w:val="center"/>
    </w:pPr>
    <w:rPr>
      <w:b/>
      <w:bCs/>
    </w:rPr>
  </w:style>
  <w:style w:type="paragraph" w:styleId="afb">
    <w:name w:val="List Paragraph"/>
    <w:basedOn w:val="a"/>
    <w:uiPriority w:val="34"/>
    <w:qFormat/>
    <w:rsid w:val="00494D84"/>
    <w:pPr>
      <w:suppressAutoHyphens w:val="0"/>
      <w:wordWrap w:val="0"/>
      <w:autoSpaceDN w:val="0"/>
      <w:ind w:leftChars="400" w:left="800"/>
    </w:pPr>
    <w:rPr>
      <w:rFonts w:hAnsi="Times New Roman"/>
      <w:kern w:val="2"/>
      <w:lang w:eastAsia="ko-KR"/>
    </w:rPr>
  </w:style>
  <w:style w:type="table" w:styleId="afc">
    <w:name w:val="Table Grid"/>
    <w:basedOn w:val="a2"/>
    <w:uiPriority w:val="59"/>
    <w:rsid w:val="00494D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6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4C9CA3-8811-4132-B709-3059212DC1A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`</vt:lpstr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`</dc:title>
  <dc:subject/>
  <dc:creator>D-10</dc:creator>
  <cp:keywords/>
  <cp:lastModifiedBy>윤식 정</cp:lastModifiedBy>
  <cp:revision>46</cp:revision>
  <cp:lastPrinted>2005-05-18T04:22:00Z</cp:lastPrinted>
  <dcterms:created xsi:type="dcterms:W3CDTF">2024-09-06T00:14:00Z</dcterms:created>
  <dcterms:modified xsi:type="dcterms:W3CDTF">2024-09-06T01:38:00Z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-1772053598</vt:i4>
  </property>
</Properties>
</file>